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C96" w:rsidRPr="00D93134" w:rsidRDefault="006A2C6B">
      <w:pPr>
        <w:pStyle w:val="a5"/>
      </w:pPr>
      <w:r>
        <w:t xml:space="preserve">Отчёт к </w:t>
      </w:r>
      <w:r w:rsidR="00D93134" w:rsidRPr="00D93134">
        <w:t>1</w:t>
      </w:r>
      <w:r>
        <w:t xml:space="preserve"> этапу </w:t>
      </w:r>
      <w:proofErr w:type="gramStart"/>
      <w:r>
        <w:t>индивидуального проекта</w:t>
      </w:r>
      <w:proofErr w:type="gramEnd"/>
    </w:p>
    <w:p w:rsidR="006F7C96" w:rsidRDefault="00D93134" w:rsidP="00AA28DF">
      <w:pPr>
        <w:pStyle w:val="Author"/>
      </w:pPr>
      <w:r w:rsidRPr="00D93134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t xml:space="preserve">Основы информационной безопасности </w:t>
      </w:r>
      <w:r w:rsidR="003F2A45" w:rsidRPr="003F2A45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cr/>
      </w:r>
      <w:r w:rsidR="00F07092">
        <w:t>Четвергова Мария Викторовна</w:t>
      </w:r>
    </w:p>
    <w:p w:rsidR="006F7C96" w:rsidRDefault="006F7C96" w:rsidP="0000039D">
      <w:pPr>
        <w:pStyle w:val="af"/>
      </w:pPr>
    </w:p>
    <w:p w:rsidR="00B45939" w:rsidRDefault="00F07092" w:rsidP="003F2A45">
      <w:pPr>
        <w:pStyle w:val="1"/>
        <w:numPr>
          <w:ilvl w:val="0"/>
          <w:numId w:val="12"/>
        </w:numPr>
      </w:pPr>
      <w:bookmarkStart w:id="0" w:name="_Toc177068525"/>
      <w:bookmarkStart w:id="1" w:name="цель-работы"/>
      <w:r>
        <w:t>Цель работы</w:t>
      </w:r>
      <w:bookmarkStart w:id="2" w:name="_Toc177068527"/>
      <w:bookmarkStart w:id="3" w:name="последовательность-выполнения-работы"/>
      <w:bookmarkEnd w:id="0"/>
      <w:bookmarkEnd w:id="1"/>
    </w:p>
    <w:bookmarkEnd w:id="2"/>
    <w:p w:rsidR="00D93134" w:rsidRPr="00DA0726" w:rsidRDefault="006A2C6B" w:rsidP="00D93134">
      <w:r w:rsidRPr="006A2C6B">
        <w:t xml:space="preserve">Установите дистрибутив </w:t>
      </w:r>
      <w:proofErr w:type="spellStart"/>
      <w:r w:rsidRPr="006A2C6B">
        <w:t>Kali</w:t>
      </w:r>
      <w:proofErr w:type="spellEnd"/>
      <w:r w:rsidRPr="006A2C6B">
        <w:t xml:space="preserve"> </w:t>
      </w:r>
      <w:proofErr w:type="spellStart"/>
      <w:r w:rsidRPr="006A2C6B">
        <w:t>Linux</w:t>
      </w:r>
      <w:proofErr w:type="spellEnd"/>
      <w:r w:rsidRPr="006A2C6B">
        <w:t xml:space="preserve"> в виртуальную машину.</w:t>
      </w:r>
    </w:p>
    <w:p w:rsidR="006F7C96" w:rsidRDefault="0000039D" w:rsidP="003F2A45">
      <w:pPr>
        <w:pStyle w:val="1"/>
        <w:numPr>
          <w:ilvl w:val="0"/>
          <w:numId w:val="12"/>
        </w:numPr>
      </w:pPr>
      <w:r>
        <w:t>Задание</w:t>
      </w:r>
    </w:p>
    <w:p w:rsidR="00E55F8E" w:rsidRDefault="00E55F8E" w:rsidP="00E55F8E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212529"/>
          <w:sz w:val="21"/>
          <w:szCs w:val="21"/>
        </w:rPr>
      </w:pPr>
      <w:r>
        <w:rPr>
          <w:rFonts w:ascii="Arial" w:hAnsi="Arial" w:cs="Arial"/>
          <w:color w:val="212529"/>
          <w:sz w:val="21"/>
          <w:szCs w:val="21"/>
        </w:rPr>
        <w:t xml:space="preserve">Установите дистрибутив </w:t>
      </w:r>
      <w:proofErr w:type="spellStart"/>
      <w:r>
        <w:rPr>
          <w:rFonts w:ascii="Arial" w:hAnsi="Arial" w:cs="Arial"/>
          <w:color w:val="212529"/>
          <w:sz w:val="21"/>
          <w:szCs w:val="21"/>
        </w:rPr>
        <w:t>Kali</w:t>
      </w:r>
      <w:proofErr w:type="spellEnd"/>
      <w:r>
        <w:rPr>
          <w:rFonts w:ascii="Arial" w:hAnsi="Arial" w:cs="Arial"/>
          <w:color w:val="2125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12529"/>
          <w:sz w:val="21"/>
          <w:szCs w:val="21"/>
        </w:rPr>
        <w:t>Linux</w:t>
      </w:r>
      <w:proofErr w:type="spellEnd"/>
      <w:r>
        <w:rPr>
          <w:rFonts w:ascii="Arial" w:hAnsi="Arial" w:cs="Arial"/>
          <w:color w:val="212529"/>
          <w:sz w:val="21"/>
          <w:szCs w:val="21"/>
        </w:rPr>
        <w:t xml:space="preserve"> в виртуальную машину.</w:t>
      </w:r>
    </w:p>
    <w:p w:rsidR="00E55F8E" w:rsidRPr="00E55F8E" w:rsidRDefault="00E55F8E" w:rsidP="00E55F8E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212529"/>
          <w:sz w:val="21"/>
          <w:szCs w:val="21"/>
        </w:rPr>
      </w:pPr>
      <w:r>
        <w:rPr>
          <w:rFonts w:ascii="Arial" w:hAnsi="Arial" w:cs="Arial"/>
          <w:color w:val="212529"/>
          <w:sz w:val="21"/>
          <w:szCs w:val="21"/>
        </w:rPr>
        <w:t xml:space="preserve">В качестве среды виртуализации предлагается использовать </w:t>
      </w:r>
      <w:proofErr w:type="spellStart"/>
      <w:r>
        <w:rPr>
          <w:rFonts w:ascii="Arial" w:hAnsi="Arial" w:cs="Arial"/>
          <w:color w:val="212529"/>
          <w:sz w:val="21"/>
          <w:szCs w:val="21"/>
        </w:rPr>
        <w:t>VirtualBox</w:t>
      </w:r>
      <w:proofErr w:type="spellEnd"/>
      <w:r>
        <w:rPr>
          <w:rFonts w:ascii="Arial" w:hAnsi="Arial" w:cs="Arial"/>
          <w:color w:val="212529"/>
          <w:sz w:val="21"/>
          <w:szCs w:val="21"/>
        </w:rPr>
        <w:t>.</w:t>
      </w:r>
    </w:p>
    <w:p w:rsidR="0000039D" w:rsidRDefault="00E55F8E" w:rsidP="00E55F8E">
      <w:pPr>
        <w:pStyle w:val="1"/>
      </w:pPr>
      <w:r>
        <w:rPr>
          <w:rStyle w:val="SectionNumber"/>
        </w:rPr>
        <w:t xml:space="preserve"> </w:t>
      </w:r>
      <w:r w:rsidR="0000039D">
        <w:rPr>
          <w:rStyle w:val="SectionNumber"/>
        </w:rPr>
        <w:t>3</w:t>
      </w:r>
      <w:r w:rsidR="0000039D">
        <w:tab/>
        <w:t>Последовательность выполнения работы</w:t>
      </w:r>
    </w:p>
    <w:p w:rsidR="00D93134" w:rsidRPr="006A2C6B" w:rsidRDefault="00D93134" w:rsidP="00D93134">
      <w:pPr>
        <w:pStyle w:val="ab"/>
        <w:rPr>
          <w:i w:val="0"/>
        </w:rPr>
      </w:pPr>
    </w:p>
    <w:p w:rsidR="00D93134" w:rsidRPr="00D93134" w:rsidRDefault="00D93134" w:rsidP="00D93134">
      <w:pPr>
        <w:pStyle w:val="ab"/>
        <w:rPr>
          <w:b/>
          <w:i w:val="0"/>
        </w:rPr>
      </w:pPr>
      <w:r w:rsidRPr="00D93134">
        <w:rPr>
          <w:b/>
          <w:i w:val="0"/>
        </w:rPr>
        <w:t xml:space="preserve">Установка </w:t>
      </w:r>
      <w:proofErr w:type="spellStart"/>
      <w:r w:rsidR="00E55F8E" w:rsidRPr="00E55F8E">
        <w:rPr>
          <w:b/>
          <w:i w:val="0"/>
        </w:rPr>
        <w:t>Kali</w:t>
      </w:r>
      <w:proofErr w:type="spellEnd"/>
      <w:r w:rsidR="00E55F8E" w:rsidRPr="00E55F8E">
        <w:rPr>
          <w:b/>
          <w:i w:val="0"/>
        </w:rPr>
        <w:t xml:space="preserve"> </w:t>
      </w:r>
      <w:proofErr w:type="spellStart"/>
      <w:r w:rsidR="00E55F8E" w:rsidRPr="00E55F8E">
        <w:rPr>
          <w:b/>
          <w:i w:val="0"/>
        </w:rPr>
        <w:t>Linux</w:t>
      </w:r>
      <w:proofErr w:type="spellEnd"/>
    </w:p>
    <w:p w:rsidR="00D93134" w:rsidRPr="00D93134" w:rsidRDefault="00D93134" w:rsidP="00D93134">
      <w:pPr>
        <w:pStyle w:val="ab"/>
        <w:rPr>
          <w:i w:val="0"/>
        </w:rPr>
      </w:pPr>
      <w:r w:rsidRPr="00D93134">
        <w:rPr>
          <w:i w:val="0"/>
        </w:rPr>
        <w:t xml:space="preserve">Запустим виртуальную машину </w:t>
      </w:r>
      <w:proofErr w:type="spellStart"/>
      <w:r w:rsidRPr="00D93134">
        <w:rPr>
          <w:i w:val="0"/>
        </w:rPr>
        <w:t>ВиртуалБокс</w:t>
      </w:r>
      <w:proofErr w:type="spellEnd"/>
    </w:p>
    <w:p w:rsidR="003F2A45" w:rsidRPr="00D93134" w:rsidRDefault="00D93134" w:rsidP="00D93134">
      <w:pPr>
        <w:pStyle w:val="ab"/>
        <w:numPr>
          <w:ilvl w:val="0"/>
          <w:numId w:val="13"/>
        </w:numPr>
        <w:rPr>
          <w:i w:val="0"/>
        </w:rPr>
      </w:pPr>
      <w:r w:rsidRPr="00D93134">
        <w:rPr>
          <w:i w:val="0"/>
        </w:rPr>
        <w:t>Зайдём в настройки и проверим путь к папке, в которой хранятся образы ОС</w:t>
      </w:r>
    </w:p>
    <w:p w:rsidR="003F2A45" w:rsidRDefault="00E55F8E" w:rsidP="003F2A45">
      <w:pPr>
        <w:pStyle w:val="a0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pt;height:256.9pt">
            <v:imagedata r:id="rId9" o:title="1"/>
          </v:shape>
        </w:pict>
      </w:r>
    </w:p>
    <w:p w:rsidR="00D93134" w:rsidRPr="006A2C6B" w:rsidRDefault="00D93134" w:rsidP="00D93134">
      <w:pPr>
        <w:pStyle w:val="a0"/>
        <w:numPr>
          <w:ilvl w:val="0"/>
          <w:numId w:val="13"/>
        </w:numPr>
      </w:pPr>
      <w:r w:rsidRPr="00D93134">
        <w:lastRenderedPageBreak/>
        <w:t>Перейдём к созданию новой системы. Выберем имя и папку хранения, загружаем путь к образу ISO</w:t>
      </w:r>
    </w:p>
    <w:p w:rsidR="00D93134" w:rsidRPr="00D93134" w:rsidRDefault="00D93134" w:rsidP="00D93134">
      <w:pPr>
        <w:pStyle w:val="af2"/>
        <w:tabs>
          <w:tab w:val="left" w:pos="1202"/>
        </w:tabs>
        <w:jc w:val="both"/>
      </w:pPr>
      <w:r w:rsidRPr="006A2C6B">
        <w:tab/>
      </w:r>
      <w:r w:rsidR="006A2C6B">
        <w:rPr>
          <w:lang w:val="en-US"/>
        </w:rPr>
        <w:pict>
          <v:shape id="_x0000_i1026" type="#_x0000_t75" style="width:394.55pt;height:245.4pt">
            <v:imagedata r:id="rId10" o:title="1"/>
          </v:shape>
        </w:pict>
      </w:r>
    </w:p>
    <w:p w:rsidR="00D93134" w:rsidRPr="00D93134" w:rsidRDefault="00D93134" w:rsidP="00D93134">
      <w:pPr>
        <w:pStyle w:val="a0"/>
        <w:numPr>
          <w:ilvl w:val="0"/>
          <w:numId w:val="14"/>
        </w:numPr>
      </w:pPr>
      <w:proofErr w:type="gramStart"/>
      <w:r w:rsidRPr="00D93134">
        <w:t>Вводим имя пользователя и пароль для гостевой ОС.</w:t>
      </w:r>
      <w:proofErr w:type="gramEnd"/>
      <w:r w:rsidRPr="00D93134">
        <w:t xml:space="preserve"> Используем логин из дисплейного класса.</w:t>
      </w:r>
    </w:p>
    <w:p w:rsidR="00D93134" w:rsidRDefault="006A2C6B" w:rsidP="00D93134">
      <w:pPr>
        <w:pStyle w:val="a0"/>
      </w:pPr>
      <w:r>
        <w:rPr>
          <w:lang w:val="en-US"/>
        </w:rPr>
        <w:pict>
          <v:shape id="_x0000_i1027" type="#_x0000_t75" style="width:406.65pt;height:224.05pt">
            <v:imagedata r:id="rId11" o:title="1"/>
          </v:shape>
        </w:pict>
      </w:r>
    </w:p>
    <w:p w:rsidR="00D93134" w:rsidRPr="00D93134" w:rsidRDefault="00D93134" w:rsidP="00D93134">
      <w:pPr>
        <w:pStyle w:val="a0"/>
      </w:pPr>
    </w:p>
    <w:p w:rsidR="00D93134" w:rsidRPr="006A2C6B" w:rsidRDefault="00D93134" w:rsidP="00D93134">
      <w:pPr>
        <w:pStyle w:val="a0"/>
        <w:numPr>
          <w:ilvl w:val="0"/>
          <w:numId w:val="14"/>
        </w:numPr>
      </w:pPr>
      <w:r w:rsidRPr="00D93134">
        <w:t>Оборудование. Выбираем объём памяти и ЦП процессоров соответственно</w:t>
      </w:r>
    </w:p>
    <w:p w:rsidR="00D93134" w:rsidRDefault="00D93134" w:rsidP="00D93134">
      <w:pPr>
        <w:pStyle w:val="af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922B314" wp14:editId="233CDC10">
            <wp:extent cx="5168265" cy="2679700"/>
            <wp:effectExtent l="0" t="0" r="0" b="6350"/>
            <wp:docPr id="3" name="Рисунок 3" descr="C:\Users\User\AppData\Local\Microsoft\Windows\INetCache\Content.Word\1.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User\AppData\Local\Microsoft\Windows\INetCache\Content.Word\1.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Default="00D93134" w:rsidP="00D93134">
      <w:pPr>
        <w:numPr>
          <w:ilvl w:val="0"/>
          <w:numId w:val="15"/>
        </w:numPr>
        <w:spacing w:after="160"/>
      </w:pPr>
      <w:r w:rsidRPr="00DA0726">
        <w:t xml:space="preserve">Пробуем запустить </w:t>
      </w:r>
      <w:proofErr w:type="spellStart"/>
      <w:r w:rsidR="00E55F8E">
        <w:t>Kali</w:t>
      </w:r>
      <w:proofErr w:type="spellEnd"/>
      <w:r w:rsidR="00E55F8E">
        <w:t xml:space="preserve"> </w:t>
      </w:r>
      <w:proofErr w:type="spellStart"/>
      <w:r w:rsidR="00E55F8E">
        <w:t>Linux</w:t>
      </w:r>
      <w:proofErr w:type="spellEnd"/>
      <w:r w:rsidRPr="00DA0726">
        <w:t xml:space="preserve">. </w:t>
      </w:r>
      <w:r w:rsidR="00E55F8E">
        <w:t>Выбираем русский язык для настройки.</w:t>
      </w:r>
    </w:p>
    <w:p w:rsidR="00E55F8E" w:rsidRDefault="00E55F8E" w:rsidP="00E55F8E">
      <w:pPr>
        <w:spacing w:after="160"/>
        <w:ind w:left="360"/>
      </w:pPr>
      <w:r>
        <w:rPr>
          <w:noProof/>
          <w:lang w:eastAsia="ru-RU"/>
        </w:rPr>
        <w:drawing>
          <wp:inline distT="0" distB="0" distL="0" distR="0">
            <wp:extent cx="6152515" cy="48882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E" w:rsidRDefault="00E55F8E" w:rsidP="00E55F8E">
      <w:pPr>
        <w:spacing w:after="160"/>
        <w:ind w:left="360"/>
      </w:pPr>
    </w:p>
    <w:p w:rsidR="00E55F8E" w:rsidRDefault="00E55F8E" w:rsidP="00E55F8E">
      <w:pPr>
        <w:pStyle w:val="af2"/>
        <w:numPr>
          <w:ilvl w:val="0"/>
          <w:numId w:val="15"/>
        </w:numPr>
        <w:spacing w:after="160"/>
      </w:pPr>
      <w:r>
        <w:lastRenderedPageBreak/>
        <w:t xml:space="preserve">Начинаем настройку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>. Выбираем горячие клавиши для переключения языка и вводим имя компьютера</w:t>
      </w:r>
    </w:p>
    <w:p w:rsidR="00E55F8E" w:rsidRDefault="00E55F8E" w:rsidP="00E55F8E">
      <w:pPr>
        <w:spacing w:after="160"/>
        <w:ind w:left="360"/>
      </w:pPr>
    </w:p>
    <w:p w:rsidR="00E55F8E" w:rsidRDefault="00E55F8E" w:rsidP="00E55F8E">
      <w:pPr>
        <w:spacing w:after="160"/>
        <w:ind w:left="360"/>
      </w:pPr>
      <w:r>
        <w:rPr>
          <w:noProof/>
          <w:lang w:eastAsia="ru-RU"/>
        </w:rPr>
        <w:drawing>
          <wp:inline distT="0" distB="0" distL="0" distR="0">
            <wp:extent cx="6152515" cy="44659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E" w:rsidRDefault="00E55F8E" w:rsidP="00E55F8E">
      <w:pPr>
        <w:spacing w:after="160"/>
        <w:ind w:left="360"/>
      </w:pPr>
    </w:p>
    <w:p w:rsidR="00E55F8E" w:rsidRDefault="00E55F8E" w:rsidP="00E55F8E">
      <w:pPr>
        <w:pStyle w:val="af2"/>
        <w:numPr>
          <w:ilvl w:val="0"/>
          <w:numId w:val="15"/>
        </w:numPr>
        <w:spacing w:after="160"/>
      </w:pPr>
      <w:r>
        <w:t xml:space="preserve">Выбираем имя пользователя и устанавливаем пароль для </w:t>
      </w:r>
      <w:r>
        <w:rPr>
          <w:lang w:val="en-US"/>
        </w:rPr>
        <w:t>root</w:t>
      </w:r>
      <w:r w:rsidRPr="00E55F8E">
        <w:t xml:space="preserve"> </w:t>
      </w:r>
    </w:p>
    <w:p w:rsidR="00E55F8E" w:rsidRDefault="00E55F8E" w:rsidP="00E55F8E">
      <w:pPr>
        <w:spacing w:after="160"/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5195712" cy="3672230"/>
            <wp:effectExtent l="0" t="0" r="508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601" cy="36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E" w:rsidRDefault="00E55F8E" w:rsidP="00E55F8E">
      <w:pPr>
        <w:spacing w:after="160"/>
        <w:ind w:left="360"/>
      </w:pPr>
    </w:p>
    <w:p w:rsidR="00E55F8E" w:rsidRPr="00243FF5" w:rsidRDefault="00243FF5" w:rsidP="00E55F8E">
      <w:pPr>
        <w:spacing w:after="160"/>
        <w:ind w:left="360"/>
        <w:rPr>
          <w:noProof/>
          <w:lang w:eastAsia="ru-RU"/>
        </w:rPr>
      </w:pPr>
      <w:r w:rsidRPr="00243FF5">
        <w:t xml:space="preserve">8. </w:t>
      </w:r>
      <w:r>
        <w:t>Выбираем часовой пояс – Москва-Калининград</w:t>
      </w:r>
    </w:p>
    <w:p w:rsidR="00243FF5" w:rsidRDefault="00243FF5" w:rsidP="00E55F8E">
      <w:pPr>
        <w:spacing w:after="160"/>
        <w:ind w:left="360"/>
      </w:pPr>
      <w:r>
        <w:rPr>
          <w:noProof/>
          <w:lang w:eastAsia="ru-RU"/>
        </w:rPr>
        <w:drawing>
          <wp:inline distT="0" distB="0" distL="0" distR="0">
            <wp:extent cx="6152515" cy="318643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F5" w:rsidRDefault="00243FF5" w:rsidP="00E55F8E">
      <w:pPr>
        <w:spacing w:after="160"/>
        <w:ind w:left="360"/>
      </w:pPr>
    </w:p>
    <w:p w:rsidR="00243FF5" w:rsidRDefault="00243FF5" w:rsidP="00243FF5">
      <w:pPr>
        <w:pStyle w:val="af2"/>
        <w:numPr>
          <w:ilvl w:val="0"/>
          <w:numId w:val="15"/>
        </w:numPr>
        <w:spacing w:after="160"/>
      </w:pPr>
      <w:r>
        <w:lastRenderedPageBreak/>
        <w:t>Настройки разметки и жёсткий диск</w:t>
      </w:r>
      <w:r>
        <w:rPr>
          <w:noProof/>
          <w:lang w:eastAsia="ru-RU"/>
        </w:rPr>
        <w:drawing>
          <wp:inline distT="0" distB="0" distL="0" distR="0" wp14:anchorId="45A23C2E" wp14:editId="7BEB8ED1">
            <wp:extent cx="6152515" cy="4563745"/>
            <wp:effectExtent l="0" t="0" r="63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F5" w:rsidRDefault="00243FF5" w:rsidP="00243FF5">
      <w:pPr>
        <w:spacing w:after="160"/>
      </w:pPr>
    </w:p>
    <w:p w:rsidR="00243FF5" w:rsidRDefault="00243FF5" w:rsidP="00243FF5">
      <w:pPr>
        <w:pStyle w:val="af2"/>
        <w:numPr>
          <w:ilvl w:val="0"/>
          <w:numId w:val="15"/>
        </w:numPr>
        <w:spacing w:after="160"/>
      </w:pPr>
      <w:r>
        <w:t xml:space="preserve">Система установлена. Выбираем </w:t>
      </w:r>
      <w:r>
        <w:rPr>
          <w:lang w:val="en-US"/>
        </w:rPr>
        <w:t>software</w:t>
      </w:r>
      <w:r>
        <w:t xml:space="preserve"> и перезагружаем систему</w:t>
      </w:r>
    </w:p>
    <w:p w:rsidR="00243FF5" w:rsidRDefault="00243FF5" w:rsidP="00243FF5">
      <w:pPr>
        <w:pStyle w:val="af2"/>
      </w:pPr>
    </w:p>
    <w:p w:rsidR="00243FF5" w:rsidRDefault="00243FF5" w:rsidP="00243FF5">
      <w:pPr>
        <w:pStyle w:val="af2"/>
        <w:spacing w:after="160"/>
      </w:pPr>
      <w:r w:rsidRPr="00243FF5">
        <w:t xml:space="preserve"> </w:t>
      </w:r>
    </w:p>
    <w:p w:rsidR="00243FF5" w:rsidRDefault="00243FF5" w:rsidP="00243FF5">
      <w:pPr>
        <w:spacing w:after="160"/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0B2F773D" wp14:editId="36FE1376">
            <wp:extent cx="4980939" cy="4013437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289" cy="40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F5" w:rsidRDefault="00243FF5" w:rsidP="00243FF5">
      <w:pPr>
        <w:spacing w:after="160"/>
        <w:ind w:left="360"/>
      </w:pPr>
      <w:r>
        <w:rPr>
          <w:noProof/>
          <w:lang w:eastAsia="ru-RU"/>
        </w:rPr>
        <w:drawing>
          <wp:inline distT="0" distB="0" distL="0" distR="0">
            <wp:extent cx="4946001" cy="3209873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348" cy="32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F5" w:rsidRDefault="00243FF5" w:rsidP="00243FF5">
      <w:pPr>
        <w:spacing w:after="160"/>
        <w:ind w:left="360"/>
      </w:pPr>
    </w:p>
    <w:p w:rsidR="00243FF5" w:rsidRDefault="00243FF5" w:rsidP="00243FF5">
      <w:pPr>
        <w:pStyle w:val="af2"/>
        <w:numPr>
          <w:ilvl w:val="0"/>
          <w:numId w:val="15"/>
        </w:numPr>
        <w:spacing w:after="160"/>
        <w:rPr>
          <w:noProof/>
          <w:lang w:eastAsia="ru-RU"/>
        </w:rPr>
      </w:pPr>
      <w:r>
        <w:lastRenderedPageBreak/>
        <w:t xml:space="preserve">Перезагружаем и заходим в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4F9F3F8" wp14:editId="041134D5">
            <wp:extent cx="6152515" cy="425259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F5" w:rsidRPr="00243FF5" w:rsidRDefault="00243FF5" w:rsidP="00243FF5">
      <w:pPr>
        <w:spacing w:after="160"/>
        <w:ind w:firstLine="360"/>
      </w:pPr>
      <w:r>
        <w:t xml:space="preserve">11.  Вход в режим </w:t>
      </w:r>
      <w:proofErr w:type="spellStart"/>
      <w:r>
        <w:t>суперпользователя</w:t>
      </w:r>
      <w:proofErr w:type="spellEnd"/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6152515" cy="244348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39D" w:rsidRDefault="0000039D" w:rsidP="0000039D">
      <w:pPr>
        <w:pStyle w:val="1"/>
      </w:pPr>
      <w:r>
        <w:rPr>
          <w:rStyle w:val="SectionNumber"/>
        </w:rPr>
        <w:lastRenderedPageBreak/>
        <w:t>4</w:t>
      </w:r>
      <w:r>
        <w:tab/>
        <w:t>Выводы</w:t>
      </w:r>
    </w:p>
    <w:p w:rsidR="00D93134" w:rsidRDefault="00D93134" w:rsidP="001C6DA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4" w:name="ответы-на-контрольные-вопросы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В ходе выполнения </w:t>
      </w:r>
      <w:r w:rsidR="00E55F8E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1 этапа Индивидуального проекта </w:t>
      </w: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мы приобрели практические навыки установки операционной системы</w:t>
      </w:r>
      <w:r w:rsidR="00243FF5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243FF5" w:rsidRPr="00243FF5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Kali</w:t>
      </w:r>
      <w:proofErr w:type="spellEnd"/>
      <w:r w:rsidR="00243FF5" w:rsidRPr="00243FF5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243FF5" w:rsidRPr="00243FF5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Linux</w:t>
      </w:r>
      <w:bookmarkStart w:id="5" w:name="_GoBack"/>
      <w:bookmarkEnd w:id="5"/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на виртуальную машину, настройки минимально необходимых для дальнейшей работы сервисов.</w:t>
      </w:r>
    </w:p>
    <w:bookmarkEnd w:id="3"/>
    <w:bookmarkEnd w:id="4"/>
    <w:p w:rsidR="004D13F5" w:rsidRPr="00E55F8E" w:rsidRDefault="004D13F5" w:rsidP="004D13F5"/>
    <w:sectPr w:rsidR="004D13F5" w:rsidRPr="00E55F8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5B3" w:rsidRDefault="00BC75B3">
      <w:pPr>
        <w:spacing w:after="0"/>
      </w:pPr>
      <w:r>
        <w:separator/>
      </w:r>
    </w:p>
  </w:endnote>
  <w:endnote w:type="continuationSeparator" w:id="0">
    <w:p w:rsidR="00BC75B3" w:rsidRDefault="00BC75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5B3" w:rsidRDefault="00BC75B3">
      <w:r>
        <w:separator/>
      </w:r>
    </w:p>
  </w:footnote>
  <w:footnote w:type="continuationSeparator" w:id="0">
    <w:p w:rsidR="00BC75B3" w:rsidRDefault="00BC7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00000004"/>
    <w:lvl w:ilvl="0" w:tplc="2968C4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2024A">
      <w:start w:val="1"/>
      <w:numFmt w:val="decimal"/>
      <w:lvlText w:val=""/>
      <w:lvlJc w:val="left"/>
    </w:lvl>
    <w:lvl w:ilvl="2" w:tplc="1C9A89C4">
      <w:start w:val="1"/>
      <w:numFmt w:val="decimal"/>
      <w:lvlText w:val=""/>
      <w:lvlJc w:val="left"/>
    </w:lvl>
    <w:lvl w:ilvl="3" w:tplc="B7861DE4">
      <w:start w:val="1"/>
      <w:numFmt w:val="decimal"/>
      <w:lvlText w:val=""/>
      <w:lvlJc w:val="left"/>
    </w:lvl>
    <w:lvl w:ilvl="4" w:tplc="36082D6C">
      <w:start w:val="1"/>
      <w:numFmt w:val="decimal"/>
      <w:lvlText w:val=""/>
      <w:lvlJc w:val="left"/>
    </w:lvl>
    <w:lvl w:ilvl="5" w:tplc="D7848878">
      <w:start w:val="1"/>
      <w:numFmt w:val="decimal"/>
      <w:lvlText w:val=""/>
      <w:lvlJc w:val="left"/>
    </w:lvl>
    <w:lvl w:ilvl="6" w:tplc="0ABE7972">
      <w:start w:val="1"/>
      <w:numFmt w:val="decimal"/>
      <w:lvlText w:val=""/>
      <w:lvlJc w:val="left"/>
    </w:lvl>
    <w:lvl w:ilvl="7" w:tplc="6AFC9BEA">
      <w:start w:val="1"/>
      <w:numFmt w:val="decimal"/>
      <w:lvlText w:val=""/>
      <w:lvlJc w:val="left"/>
    </w:lvl>
    <w:lvl w:ilvl="8" w:tplc="EC843B32">
      <w:start w:val="1"/>
      <w:numFmt w:val="decimal"/>
      <w:lvlText w:val=""/>
      <w:lvlJc w:val="left"/>
    </w:lvl>
  </w:abstractNum>
  <w:abstractNum w:abstractNumId="1">
    <w:nsid w:val="00000006"/>
    <w:multiLevelType w:val="hybridMultilevel"/>
    <w:tmpl w:val="00000006"/>
    <w:lvl w:ilvl="0" w:tplc="4140BA0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6832B2">
      <w:start w:val="1"/>
      <w:numFmt w:val="decimal"/>
      <w:lvlText w:val=""/>
      <w:lvlJc w:val="left"/>
    </w:lvl>
    <w:lvl w:ilvl="2" w:tplc="6444F510">
      <w:start w:val="1"/>
      <w:numFmt w:val="decimal"/>
      <w:lvlText w:val=""/>
      <w:lvlJc w:val="left"/>
    </w:lvl>
    <w:lvl w:ilvl="3" w:tplc="1BDC0762">
      <w:start w:val="1"/>
      <w:numFmt w:val="decimal"/>
      <w:lvlText w:val=""/>
      <w:lvlJc w:val="left"/>
    </w:lvl>
    <w:lvl w:ilvl="4" w:tplc="B83678E8">
      <w:start w:val="1"/>
      <w:numFmt w:val="decimal"/>
      <w:lvlText w:val=""/>
      <w:lvlJc w:val="left"/>
    </w:lvl>
    <w:lvl w:ilvl="5" w:tplc="E5548B72">
      <w:start w:val="1"/>
      <w:numFmt w:val="decimal"/>
      <w:lvlText w:val=""/>
      <w:lvlJc w:val="left"/>
    </w:lvl>
    <w:lvl w:ilvl="6" w:tplc="FCC46F12">
      <w:start w:val="1"/>
      <w:numFmt w:val="decimal"/>
      <w:lvlText w:val=""/>
      <w:lvlJc w:val="left"/>
    </w:lvl>
    <w:lvl w:ilvl="7" w:tplc="893E7A28">
      <w:start w:val="1"/>
      <w:numFmt w:val="decimal"/>
      <w:lvlText w:val=""/>
      <w:lvlJc w:val="left"/>
    </w:lvl>
    <w:lvl w:ilvl="8" w:tplc="B62AF1E8">
      <w:start w:val="1"/>
      <w:numFmt w:val="decimal"/>
      <w:lvlText w:val=""/>
      <w:lvlJc w:val="left"/>
    </w:lvl>
  </w:abstractNum>
  <w:abstractNum w:abstractNumId="2">
    <w:nsid w:val="00000008"/>
    <w:multiLevelType w:val="hybridMultilevel"/>
    <w:tmpl w:val="00000008"/>
    <w:lvl w:ilvl="0" w:tplc="0A48DF7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DC0852">
      <w:start w:val="1"/>
      <w:numFmt w:val="decimal"/>
      <w:lvlText w:val=""/>
      <w:lvlJc w:val="left"/>
    </w:lvl>
    <w:lvl w:ilvl="2" w:tplc="917EF85A">
      <w:start w:val="1"/>
      <w:numFmt w:val="decimal"/>
      <w:lvlText w:val=""/>
      <w:lvlJc w:val="left"/>
    </w:lvl>
    <w:lvl w:ilvl="3" w:tplc="49BE54A6">
      <w:start w:val="1"/>
      <w:numFmt w:val="decimal"/>
      <w:lvlText w:val=""/>
      <w:lvlJc w:val="left"/>
    </w:lvl>
    <w:lvl w:ilvl="4" w:tplc="EB968038">
      <w:start w:val="1"/>
      <w:numFmt w:val="decimal"/>
      <w:lvlText w:val=""/>
      <w:lvlJc w:val="left"/>
    </w:lvl>
    <w:lvl w:ilvl="5" w:tplc="5E7C34F8">
      <w:start w:val="1"/>
      <w:numFmt w:val="decimal"/>
      <w:lvlText w:val=""/>
      <w:lvlJc w:val="left"/>
    </w:lvl>
    <w:lvl w:ilvl="6" w:tplc="7598CBE4">
      <w:start w:val="1"/>
      <w:numFmt w:val="decimal"/>
      <w:lvlText w:val=""/>
      <w:lvlJc w:val="left"/>
    </w:lvl>
    <w:lvl w:ilvl="7" w:tplc="8B48EBD6">
      <w:start w:val="1"/>
      <w:numFmt w:val="decimal"/>
      <w:lvlText w:val=""/>
      <w:lvlJc w:val="left"/>
    </w:lvl>
    <w:lvl w:ilvl="8" w:tplc="F4FC04FE">
      <w:start w:val="1"/>
      <w:numFmt w:val="decimal"/>
      <w:lvlText w:val=""/>
      <w:lvlJc w:val="left"/>
    </w:lvl>
  </w:abstractNum>
  <w:abstractNum w:abstractNumId="3">
    <w:nsid w:val="0000000A"/>
    <w:multiLevelType w:val="hybridMultilevel"/>
    <w:tmpl w:val="0000000A"/>
    <w:lvl w:ilvl="0" w:tplc="26DE9DC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F8005A">
      <w:start w:val="1"/>
      <w:numFmt w:val="decimal"/>
      <w:lvlText w:val=""/>
      <w:lvlJc w:val="left"/>
    </w:lvl>
    <w:lvl w:ilvl="2" w:tplc="CF489602">
      <w:start w:val="1"/>
      <w:numFmt w:val="decimal"/>
      <w:lvlText w:val=""/>
      <w:lvlJc w:val="left"/>
    </w:lvl>
    <w:lvl w:ilvl="3" w:tplc="6D2E15B0">
      <w:start w:val="1"/>
      <w:numFmt w:val="decimal"/>
      <w:lvlText w:val=""/>
      <w:lvlJc w:val="left"/>
    </w:lvl>
    <w:lvl w:ilvl="4" w:tplc="50821936">
      <w:start w:val="1"/>
      <w:numFmt w:val="decimal"/>
      <w:lvlText w:val=""/>
      <w:lvlJc w:val="left"/>
    </w:lvl>
    <w:lvl w:ilvl="5" w:tplc="80B8AFDE">
      <w:start w:val="1"/>
      <w:numFmt w:val="decimal"/>
      <w:lvlText w:val=""/>
      <w:lvlJc w:val="left"/>
    </w:lvl>
    <w:lvl w:ilvl="6" w:tplc="45682790">
      <w:start w:val="1"/>
      <w:numFmt w:val="decimal"/>
      <w:lvlText w:val=""/>
      <w:lvlJc w:val="left"/>
    </w:lvl>
    <w:lvl w:ilvl="7" w:tplc="3DB24ADE">
      <w:start w:val="1"/>
      <w:numFmt w:val="decimal"/>
      <w:lvlText w:val=""/>
      <w:lvlJc w:val="left"/>
    </w:lvl>
    <w:lvl w:ilvl="8" w:tplc="AC1E97A8">
      <w:start w:val="1"/>
      <w:numFmt w:val="decimal"/>
      <w:lvlText w:val=""/>
      <w:lvlJc w:val="left"/>
    </w:lvl>
  </w:abstractNum>
  <w:abstractNum w:abstractNumId="4">
    <w:nsid w:val="0000000B"/>
    <w:multiLevelType w:val="hybridMultilevel"/>
    <w:tmpl w:val="0000000B"/>
    <w:lvl w:ilvl="0" w:tplc="717E4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C0F41E">
      <w:start w:val="1"/>
      <w:numFmt w:val="decimal"/>
      <w:lvlText w:val=""/>
      <w:lvlJc w:val="left"/>
    </w:lvl>
    <w:lvl w:ilvl="2" w:tplc="B942CCDE">
      <w:start w:val="1"/>
      <w:numFmt w:val="decimal"/>
      <w:lvlText w:val=""/>
      <w:lvlJc w:val="left"/>
    </w:lvl>
    <w:lvl w:ilvl="3" w:tplc="FD8EF0BC">
      <w:start w:val="1"/>
      <w:numFmt w:val="decimal"/>
      <w:lvlText w:val=""/>
      <w:lvlJc w:val="left"/>
    </w:lvl>
    <w:lvl w:ilvl="4" w:tplc="063EBBA8">
      <w:start w:val="1"/>
      <w:numFmt w:val="decimal"/>
      <w:lvlText w:val=""/>
      <w:lvlJc w:val="left"/>
    </w:lvl>
    <w:lvl w:ilvl="5" w:tplc="B2E6A284">
      <w:start w:val="1"/>
      <w:numFmt w:val="decimal"/>
      <w:lvlText w:val=""/>
      <w:lvlJc w:val="left"/>
    </w:lvl>
    <w:lvl w:ilvl="6" w:tplc="22240ED0">
      <w:start w:val="1"/>
      <w:numFmt w:val="decimal"/>
      <w:lvlText w:val=""/>
      <w:lvlJc w:val="left"/>
    </w:lvl>
    <w:lvl w:ilvl="7" w:tplc="9814E1D0">
      <w:start w:val="1"/>
      <w:numFmt w:val="decimal"/>
      <w:lvlText w:val=""/>
      <w:lvlJc w:val="left"/>
    </w:lvl>
    <w:lvl w:ilvl="8" w:tplc="988A7EE2">
      <w:start w:val="1"/>
      <w:numFmt w:val="decimal"/>
      <w:lvlText w:val=""/>
      <w:lvlJc w:val="left"/>
    </w:lvl>
  </w:abstractNum>
  <w:abstractNum w:abstractNumId="5">
    <w:nsid w:val="0000000C"/>
    <w:multiLevelType w:val="hybridMultilevel"/>
    <w:tmpl w:val="0000000C"/>
    <w:lvl w:ilvl="0" w:tplc="54A6E6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2CB4C">
      <w:start w:val="1"/>
      <w:numFmt w:val="decimal"/>
      <w:lvlText w:val=""/>
      <w:lvlJc w:val="left"/>
    </w:lvl>
    <w:lvl w:ilvl="2" w:tplc="C4745266">
      <w:start w:val="1"/>
      <w:numFmt w:val="decimal"/>
      <w:lvlText w:val=""/>
      <w:lvlJc w:val="left"/>
    </w:lvl>
    <w:lvl w:ilvl="3" w:tplc="974A6666">
      <w:start w:val="1"/>
      <w:numFmt w:val="decimal"/>
      <w:lvlText w:val=""/>
      <w:lvlJc w:val="left"/>
    </w:lvl>
    <w:lvl w:ilvl="4" w:tplc="D28CF3CC">
      <w:start w:val="1"/>
      <w:numFmt w:val="decimal"/>
      <w:lvlText w:val=""/>
      <w:lvlJc w:val="left"/>
    </w:lvl>
    <w:lvl w:ilvl="5" w:tplc="93DCDAC6">
      <w:start w:val="1"/>
      <w:numFmt w:val="decimal"/>
      <w:lvlText w:val=""/>
      <w:lvlJc w:val="left"/>
    </w:lvl>
    <w:lvl w:ilvl="6" w:tplc="737CCDEE">
      <w:start w:val="1"/>
      <w:numFmt w:val="decimal"/>
      <w:lvlText w:val=""/>
      <w:lvlJc w:val="left"/>
    </w:lvl>
    <w:lvl w:ilvl="7" w:tplc="DAA8D99C">
      <w:start w:val="1"/>
      <w:numFmt w:val="decimal"/>
      <w:lvlText w:val=""/>
      <w:lvlJc w:val="left"/>
    </w:lvl>
    <w:lvl w:ilvl="8" w:tplc="AD0ADEF8">
      <w:start w:val="1"/>
      <w:numFmt w:val="decimal"/>
      <w:lvlText w:val=""/>
      <w:lvlJc w:val="left"/>
    </w:lvl>
  </w:abstractNum>
  <w:abstractNum w:abstractNumId="6">
    <w:nsid w:val="0000000E"/>
    <w:multiLevelType w:val="hybridMultilevel"/>
    <w:tmpl w:val="0000000E"/>
    <w:lvl w:ilvl="0" w:tplc="5882E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DA5E54">
      <w:start w:val="1"/>
      <w:numFmt w:val="decimal"/>
      <w:lvlText w:val=""/>
      <w:lvlJc w:val="left"/>
    </w:lvl>
    <w:lvl w:ilvl="2" w:tplc="517A24B0">
      <w:start w:val="1"/>
      <w:numFmt w:val="decimal"/>
      <w:lvlText w:val=""/>
      <w:lvlJc w:val="left"/>
    </w:lvl>
    <w:lvl w:ilvl="3" w:tplc="DD0238CE">
      <w:start w:val="1"/>
      <w:numFmt w:val="decimal"/>
      <w:lvlText w:val=""/>
      <w:lvlJc w:val="left"/>
    </w:lvl>
    <w:lvl w:ilvl="4" w:tplc="B16E6B82">
      <w:start w:val="1"/>
      <w:numFmt w:val="decimal"/>
      <w:lvlText w:val=""/>
      <w:lvlJc w:val="left"/>
    </w:lvl>
    <w:lvl w:ilvl="5" w:tplc="E66C672E">
      <w:start w:val="1"/>
      <w:numFmt w:val="decimal"/>
      <w:lvlText w:val=""/>
      <w:lvlJc w:val="left"/>
    </w:lvl>
    <w:lvl w:ilvl="6" w:tplc="D57A2386">
      <w:start w:val="1"/>
      <w:numFmt w:val="decimal"/>
      <w:lvlText w:val=""/>
      <w:lvlJc w:val="left"/>
    </w:lvl>
    <w:lvl w:ilvl="7" w:tplc="56AC7A06">
      <w:start w:val="1"/>
      <w:numFmt w:val="decimal"/>
      <w:lvlText w:val=""/>
      <w:lvlJc w:val="left"/>
    </w:lvl>
    <w:lvl w:ilvl="8" w:tplc="CFC0B246">
      <w:start w:val="1"/>
      <w:numFmt w:val="decimal"/>
      <w:lvlText w:val=""/>
      <w:lvlJc w:val="left"/>
    </w:lvl>
  </w:abstractNum>
  <w:abstractNum w:abstractNumId="7">
    <w:nsid w:val="0000000F"/>
    <w:multiLevelType w:val="hybridMultilevel"/>
    <w:tmpl w:val="0000000F"/>
    <w:lvl w:ilvl="0" w:tplc="81E6BD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76DFE0">
      <w:start w:val="1"/>
      <w:numFmt w:val="decimal"/>
      <w:lvlText w:val=""/>
      <w:lvlJc w:val="left"/>
    </w:lvl>
    <w:lvl w:ilvl="2" w:tplc="53484170">
      <w:start w:val="1"/>
      <w:numFmt w:val="decimal"/>
      <w:lvlText w:val=""/>
      <w:lvlJc w:val="left"/>
    </w:lvl>
    <w:lvl w:ilvl="3" w:tplc="CED2F022">
      <w:start w:val="1"/>
      <w:numFmt w:val="decimal"/>
      <w:lvlText w:val=""/>
      <w:lvlJc w:val="left"/>
    </w:lvl>
    <w:lvl w:ilvl="4" w:tplc="E6FCFF50">
      <w:start w:val="1"/>
      <w:numFmt w:val="decimal"/>
      <w:lvlText w:val=""/>
      <w:lvlJc w:val="left"/>
    </w:lvl>
    <w:lvl w:ilvl="5" w:tplc="3476E94E">
      <w:start w:val="1"/>
      <w:numFmt w:val="decimal"/>
      <w:lvlText w:val=""/>
      <w:lvlJc w:val="left"/>
    </w:lvl>
    <w:lvl w:ilvl="6" w:tplc="07E2E5AE">
      <w:start w:val="1"/>
      <w:numFmt w:val="decimal"/>
      <w:lvlText w:val=""/>
      <w:lvlJc w:val="left"/>
    </w:lvl>
    <w:lvl w:ilvl="7" w:tplc="DC02F21C">
      <w:start w:val="1"/>
      <w:numFmt w:val="decimal"/>
      <w:lvlText w:val=""/>
      <w:lvlJc w:val="left"/>
    </w:lvl>
    <w:lvl w:ilvl="8" w:tplc="AF62BD3A">
      <w:start w:val="1"/>
      <w:numFmt w:val="decimal"/>
      <w:lvlText w:val=""/>
      <w:lvlJc w:val="left"/>
    </w:lvl>
  </w:abstractNum>
  <w:abstractNum w:abstractNumId="8">
    <w:nsid w:val="00000010"/>
    <w:multiLevelType w:val="hybridMultilevel"/>
    <w:tmpl w:val="00000010"/>
    <w:lvl w:ilvl="0" w:tplc="84260622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A504390C">
      <w:start w:val="1"/>
      <w:numFmt w:val="decimal"/>
      <w:lvlText w:val=""/>
      <w:lvlJc w:val="left"/>
    </w:lvl>
    <w:lvl w:ilvl="2" w:tplc="E078FB82">
      <w:start w:val="1"/>
      <w:numFmt w:val="decimal"/>
      <w:lvlText w:val=""/>
      <w:lvlJc w:val="left"/>
    </w:lvl>
    <w:lvl w:ilvl="3" w:tplc="6EDEBF76">
      <w:start w:val="1"/>
      <w:numFmt w:val="decimal"/>
      <w:lvlText w:val=""/>
      <w:lvlJc w:val="left"/>
    </w:lvl>
    <w:lvl w:ilvl="4" w:tplc="9920DA90">
      <w:start w:val="1"/>
      <w:numFmt w:val="decimal"/>
      <w:lvlText w:val=""/>
      <w:lvlJc w:val="left"/>
    </w:lvl>
    <w:lvl w:ilvl="5" w:tplc="750A9CEA">
      <w:start w:val="1"/>
      <w:numFmt w:val="decimal"/>
      <w:lvlText w:val=""/>
      <w:lvlJc w:val="left"/>
    </w:lvl>
    <w:lvl w:ilvl="6" w:tplc="3222BDAC">
      <w:start w:val="1"/>
      <w:numFmt w:val="decimal"/>
      <w:lvlText w:val=""/>
      <w:lvlJc w:val="left"/>
    </w:lvl>
    <w:lvl w:ilvl="7" w:tplc="F82AF464">
      <w:start w:val="1"/>
      <w:numFmt w:val="decimal"/>
      <w:lvlText w:val=""/>
      <w:lvlJc w:val="left"/>
    </w:lvl>
    <w:lvl w:ilvl="8" w:tplc="30269514">
      <w:start w:val="1"/>
      <w:numFmt w:val="decimal"/>
      <w:lvlText w:val=""/>
      <w:lvlJc w:val="left"/>
    </w:lvl>
  </w:abstractNum>
  <w:abstractNum w:abstractNumId="9">
    <w:nsid w:val="00000011"/>
    <w:multiLevelType w:val="hybridMultilevel"/>
    <w:tmpl w:val="00000011"/>
    <w:lvl w:ilvl="0" w:tplc="C1DA7C0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C83A6C">
      <w:start w:val="1"/>
      <w:numFmt w:val="decimal"/>
      <w:lvlText w:val=""/>
      <w:lvlJc w:val="left"/>
    </w:lvl>
    <w:lvl w:ilvl="2" w:tplc="BE3A5250">
      <w:start w:val="1"/>
      <w:numFmt w:val="decimal"/>
      <w:lvlText w:val=""/>
      <w:lvlJc w:val="left"/>
    </w:lvl>
    <w:lvl w:ilvl="3" w:tplc="4C4430AE">
      <w:start w:val="1"/>
      <w:numFmt w:val="decimal"/>
      <w:lvlText w:val=""/>
      <w:lvlJc w:val="left"/>
    </w:lvl>
    <w:lvl w:ilvl="4" w:tplc="064834EC">
      <w:start w:val="1"/>
      <w:numFmt w:val="decimal"/>
      <w:lvlText w:val=""/>
      <w:lvlJc w:val="left"/>
    </w:lvl>
    <w:lvl w:ilvl="5" w:tplc="B7AA7020">
      <w:start w:val="1"/>
      <w:numFmt w:val="decimal"/>
      <w:lvlText w:val=""/>
      <w:lvlJc w:val="left"/>
    </w:lvl>
    <w:lvl w:ilvl="6" w:tplc="1C30D9FE">
      <w:start w:val="1"/>
      <w:numFmt w:val="decimal"/>
      <w:lvlText w:val=""/>
      <w:lvlJc w:val="left"/>
    </w:lvl>
    <w:lvl w:ilvl="7" w:tplc="85FCAF6E">
      <w:start w:val="1"/>
      <w:numFmt w:val="decimal"/>
      <w:lvlText w:val=""/>
      <w:lvlJc w:val="left"/>
    </w:lvl>
    <w:lvl w:ilvl="8" w:tplc="C4B4BBDA">
      <w:start w:val="1"/>
      <w:numFmt w:val="decimal"/>
      <w:lvlText w:val=""/>
      <w:lvlJc w:val="left"/>
    </w:lvl>
  </w:abstractNum>
  <w:abstractNum w:abstractNumId="10">
    <w:nsid w:val="00000013"/>
    <w:multiLevelType w:val="hybridMultilevel"/>
    <w:tmpl w:val="00000013"/>
    <w:lvl w:ilvl="0" w:tplc="1326F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2C4F06">
      <w:start w:val="1"/>
      <w:numFmt w:val="decimal"/>
      <w:lvlText w:val=""/>
      <w:lvlJc w:val="left"/>
    </w:lvl>
    <w:lvl w:ilvl="2" w:tplc="124439A2">
      <w:start w:val="1"/>
      <w:numFmt w:val="decimal"/>
      <w:lvlText w:val=""/>
      <w:lvlJc w:val="left"/>
    </w:lvl>
    <w:lvl w:ilvl="3" w:tplc="6E9CBE40">
      <w:start w:val="1"/>
      <w:numFmt w:val="decimal"/>
      <w:lvlText w:val=""/>
      <w:lvlJc w:val="left"/>
    </w:lvl>
    <w:lvl w:ilvl="4" w:tplc="297022EC">
      <w:start w:val="1"/>
      <w:numFmt w:val="decimal"/>
      <w:lvlText w:val=""/>
      <w:lvlJc w:val="left"/>
    </w:lvl>
    <w:lvl w:ilvl="5" w:tplc="10609E1C">
      <w:start w:val="1"/>
      <w:numFmt w:val="decimal"/>
      <w:lvlText w:val=""/>
      <w:lvlJc w:val="left"/>
    </w:lvl>
    <w:lvl w:ilvl="6" w:tplc="4496A46E">
      <w:start w:val="1"/>
      <w:numFmt w:val="decimal"/>
      <w:lvlText w:val=""/>
      <w:lvlJc w:val="left"/>
    </w:lvl>
    <w:lvl w:ilvl="7" w:tplc="A266D048">
      <w:start w:val="1"/>
      <w:numFmt w:val="decimal"/>
      <w:lvlText w:val=""/>
      <w:lvlJc w:val="left"/>
    </w:lvl>
    <w:lvl w:ilvl="8" w:tplc="0E68158C">
      <w:start w:val="1"/>
      <w:numFmt w:val="decimal"/>
      <w:lvlText w:val=""/>
      <w:lvlJc w:val="left"/>
    </w:lvl>
  </w:abstractNum>
  <w:abstractNum w:abstractNumId="11">
    <w:nsid w:val="00000014"/>
    <w:multiLevelType w:val="hybridMultilevel"/>
    <w:tmpl w:val="00000014"/>
    <w:lvl w:ilvl="0" w:tplc="FDAEB2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02E46">
      <w:start w:val="1"/>
      <w:numFmt w:val="decimal"/>
      <w:lvlText w:val=""/>
      <w:lvlJc w:val="left"/>
    </w:lvl>
    <w:lvl w:ilvl="2" w:tplc="B568EB82">
      <w:start w:val="1"/>
      <w:numFmt w:val="decimal"/>
      <w:lvlText w:val=""/>
      <w:lvlJc w:val="left"/>
    </w:lvl>
    <w:lvl w:ilvl="3" w:tplc="793EDEE8">
      <w:start w:val="1"/>
      <w:numFmt w:val="decimal"/>
      <w:lvlText w:val=""/>
      <w:lvlJc w:val="left"/>
    </w:lvl>
    <w:lvl w:ilvl="4" w:tplc="083A09C6">
      <w:start w:val="1"/>
      <w:numFmt w:val="decimal"/>
      <w:lvlText w:val=""/>
      <w:lvlJc w:val="left"/>
    </w:lvl>
    <w:lvl w:ilvl="5" w:tplc="73028082">
      <w:start w:val="1"/>
      <w:numFmt w:val="decimal"/>
      <w:lvlText w:val=""/>
      <w:lvlJc w:val="left"/>
    </w:lvl>
    <w:lvl w:ilvl="6" w:tplc="8DA22C7E">
      <w:start w:val="1"/>
      <w:numFmt w:val="decimal"/>
      <w:lvlText w:val=""/>
      <w:lvlJc w:val="left"/>
    </w:lvl>
    <w:lvl w:ilvl="7" w:tplc="2230FC22">
      <w:start w:val="1"/>
      <w:numFmt w:val="decimal"/>
      <w:lvlText w:val=""/>
      <w:lvlJc w:val="left"/>
    </w:lvl>
    <w:lvl w:ilvl="8" w:tplc="6BECC92E">
      <w:start w:val="1"/>
      <w:numFmt w:val="decimal"/>
      <w:lvlText w:val=""/>
      <w:lvlJc w:val="left"/>
    </w:lvl>
  </w:abstractNum>
  <w:abstractNum w:abstractNumId="12">
    <w:nsid w:val="00000015"/>
    <w:multiLevelType w:val="hybridMultilevel"/>
    <w:tmpl w:val="00000015"/>
    <w:lvl w:ilvl="0" w:tplc="69F667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343C9A">
      <w:start w:val="1"/>
      <w:numFmt w:val="decimal"/>
      <w:lvlText w:val=""/>
      <w:lvlJc w:val="left"/>
    </w:lvl>
    <w:lvl w:ilvl="2" w:tplc="60783600">
      <w:start w:val="1"/>
      <w:numFmt w:val="decimal"/>
      <w:lvlText w:val=""/>
      <w:lvlJc w:val="left"/>
    </w:lvl>
    <w:lvl w:ilvl="3" w:tplc="EE2836C0">
      <w:start w:val="1"/>
      <w:numFmt w:val="decimal"/>
      <w:lvlText w:val=""/>
      <w:lvlJc w:val="left"/>
    </w:lvl>
    <w:lvl w:ilvl="4" w:tplc="B7E0B29C">
      <w:start w:val="1"/>
      <w:numFmt w:val="decimal"/>
      <w:lvlText w:val=""/>
      <w:lvlJc w:val="left"/>
    </w:lvl>
    <w:lvl w:ilvl="5" w:tplc="813C76B2">
      <w:start w:val="1"/>
      <w:numFmt w:val="decimal"/>
      <w:lvlText w:val=""/>
      <w:lvlJc w:val="left"/>
    </w:lvl>
    <w:lvl w:ilvl="6" w:tplc="F182D1CC">
      <w:start w:val="1"/>
      <w:numFmt w:val="decimal"/>
      <w:lvlText w:val=""/>
      <w:lvlJc w:val="left"/>
    </w:lvl>
    <w:lvl w:ilvl="7" w:tplc="0694CCEC">
      <w:start w:val="1"/>
      <w:numFmt w:val="decimal"/>
      <w:lvlText w:val=""/>
      <w:lvlJc w:val="left"/>
    </w:lvl>
    <w:lvl w:ilvl="8" w:tplc="FFDA020C">
      <w:start w:val="1"/>
      <w:numFmt w:val="decimal"/>
      <w:lvlText w:val=""/>
      <w:lvlJc w:val="left"/>
    </w:lvl>
  </w:abstractNum>
  <w:abstractNum w:abstractNumId="13">
    <w:nsid w:val="00000016"/>
    <w:multiLevelType w:val="hybridMultilevel"/>
    <w:tmpl w:val="00000016"/>
    <w:lvl w:ilvl="0" w:tplc="CA1E638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87F92">
      <w:start w:val="1"/>
      <w:numFmt w:val="decimal"/>
      <w:lvlText w:val=""/>
      <w:lvlJc w:val="left"/>
    </w:lvl>
    <w:lvl w:ilvl="2" w:tplc="9DEE42A8">
      <w:start w:val="1"/>
      <w:numFmt w:val="decimal"/>
      <w:lvlText w:val=""/>
      <w:lvlJc w:val="left"/>
    </w:lvl>
    <w:lvl w:ilvl="3" w:tplc="77A2F2B8">
      <w:start w:val="1"/>
      <w:numFmt w:val="decimal"/>
      <w:lvlText w:val=""/>
      <w:lvlJc w:val="left"/>
    </w:lvl>
    <w:lvl w:ilvl="4" w:tplc="19BA336A">
      <w:start w:val="1"/>
      <w:numFmt w:val="decimal"/>
      <w:lvlText w:val=""/>
      <w:lvlJc w:val="left"/>
    </w:lvl>
    <w:lvl w:ilvl="5" w:tplc="CD62E0AE">
      <w:start w:val="1"/>
      <w:numFmt w:val="decimal"/>
      <w:lvlText w:val=""/>
      <w:lvlJc w:val="left"/>
    </w:lvl>
    <w:lvl w:ilvl="6" w:tplc="05F01C9A">
      <w:start w:val="1"/>
      <w:numFmt w:val="decimal"/>
      <w:lvlText w:val=""/>
      <w:lvlJc w:val="left"/>
    </w:lvl>
    <w:lvl w:ilvl="7" w:tplc="9526598E">
      <w:start w:val="1"/>
      <w:numFmt w:val="decimal"/>
      <w:lvlText w:val=""/>
      <w:lvlJc w:val="left"/>
    </w:lvl>
    <w:lvl w:ilvl="8" w:tplc="386CD07A">
      <w:start w:val="1"/>
      <w:numFmt w:val="decimal"/>
      <w:lvlText w:val=""/>
      <w:lvlJc w:val="left"/>
    </w:lvl>
  </w:abstractNum>
  <w:abstractNum w:abstractNumId="14">
    <w:nsid w:val="00000017"/>
    <w:multiLevelType w:val="hybridMultilevel"/>
    <w:tmpl w:val="00000017"/>
    <w:lvl w:ilvl="0" w:tplc="A2C6261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CD590">
      <w:start w:val="1"/>
      <w:numFmt w:val="decimal"/>
      <w:lvlText w:val=""/>
      <w:lvlJc w:val="left"/>
    </w:lvl>
    <w:lvl w:ilvl="2" w:tplc="A8622350">
      <w:start w:val="1"/>
      <w:numFmt w:val="decimal"/>
      <w:lvlText w:val=""/>
      <w:lvlJc w:val="left"/>
    </w:lvl>
    <w:lvl w:ilvl="3" w:tplc="2E24687C">
      <w:start w:val="1"/>
      <w:numFmt w:val="decimal"/>
      <w:lvlText w:val=""/>
      <w:lvlJc w:val="left"/>
    </w:lvl>
    <w:lvl w:ilvl="4" w:tplc="D2B042F4">
      <w:start w:val="1"/>
      <w:numFmt w:val="decimal"/>
      <w:lvlText w:val=""/>
      <w:lvlJc w:val="left"/>
    </w:lvl>
    <w:lvl w:ilvl="5" w:tplc="20162CF0">
      <w:start w:val="1"/>
      <w:numFmt w:val="decimal"/>
      <w:lvlText w:val=""/>
      <w:lvlJc w:val="left"/>
    </w:lvl>
    <w:lvl w:ilvl="6" w:tplc="4B960F08">
      <w:start w:val="1"/>
      <w:numFmt w:val="decimal"/>
      <w:lvlText w:val=""/>
      <w:lvlJc w:val="left"/>
    </w:lvl>
    <w:lvl w:ilvl="7" w:tplc="0EBC7D80">
      <w:start w:val="1"/>
      <w:numFmt w:val="decimal"/>
      <w:lvlText w:val=""/>
      <w:lvlJc w:val="left"/>
    </w:lvl>
    <w:lvl w:ilvl="8" w:tplc="2C60EDA6">
      <w:start w:val="1"/>
      <w:numFmt w:val="decimal"/>
      <w:lvlText w:val=""/>
      <w:lvlJc w:val="left"/>
    </w:lvl>
  </w:abstractNum>
  <w:abstractNum w:abstractNumId="15">
    <w:nsid w:val="00000018"/>
    <w:multiLevelType w:val="hybridMultilevel"/>
    <w:tmpl w:val="00000018"/>
    <w:lvl w:ilvl="0" w:tplc="216483E0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BFBE5682">
      <w:start w:val="1"/>
      <w:numFmt w:val="decimal"/>
      <w:lvlText w:val=""/>
      <w:lvlJc w:val="left"/>
    </w:lvl>
    <w:lvl w:ilvl="2" w:tplc="2D4C45B4">
      <w:start w:val="1"/>
      <w:numFmt w:val="decimal"/>
      <w:lvlText w:val=""/>
      <w:lvlJc w:val="left"/>
    </w:lvl>
    <w:lvl w:ilvl="3" w:tplc="55AAE82E">
      <w:start w:val="1"/>
      <w:numFmt w:val="decimal"/>
      <w:lvlText w:val=""/>
      <w:lvlJc w:val="left"/>
    </w:lvl>
    <w:lvl w:ilvl="4" w:tplc="B55E7170">
      <w:start w:val="1"/>
      <w:numFmt w:val="decimal"/>
      <w:lvlText w:val=""/>
      <w:lvlJc w:val="left"/>
    </w:lvl>
    <w:lvl w:ilvl="5" w:tplc="7696B882">
      <w:start w:val="1"/>
      <w:numFmt w:val="decimal"/>
      <w:lvlText w:val=""/>
      <w:lvlJc w:val="left"/>
    </w:lvl>
    <w:lvl w:ilvl="6" w:tplc="F7B6A3C0">
      <w:start w:val="1"/>
      <w:numFmt w:val="decimal"/>
      <w:lvlText w:val=""/>
      <w:lvlJc w:val="left"/>
    </w:lvl>
    <w:lvl w:ilvl="7" w:tplc="A2BCB4C8">
      <w:start w:val="1"/>
      <w:numFmt w:val="decimal"/>
      <w:lvlText w:val=""/>
      <w:lvlJc w:val="left"/>
    </w:lvl>
    <w:lvl w:ilvl="8" w:tplc="0024BB0A">
      <w:start w:val="1"/>
      <w:numFmt w:val="decimal"/>
      <w:lvlText w:val=""/>
      <w:lvlJc w:val="left"/>
    </w:lvl>
  </w:abstractNum>
  <w:abstractNum w:abstractNumId="16">
    <w:nsid w:val="00000019"/>
    <w:multiLevelType w:val="hybridMultilevel"/>
    <w:tmpl w:val="00000019"/>
    <w:lvl w:ilvl="0" w:tplc="1BF4E198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49B4CD54">
      <w:start w:val="1"/>
      <w:numFmt w:val="decimal"/>
      <w:lvlText w:val=""/>
      <w:lvlJc w:val="left"/>
    </w:lvl>
    <w:lvl w:ilvl="2" w:tplc="C14E5AFE">
      <w:start w:val="1"/>
      <w:numFmt w:val="decimal"/>
      <w:lvlText w:val=""/>
      <w:lvlJc w:val="left"/>
    </w:lvl>
    <w:lvl w:ilvl="3" w:tplc="235E232E">
      <w:start w:val="1"/>
      <w:numFmt w:val="decimal"/>
      <w:lvlText w:val=""/>
      <w:lvlJc w:val="left"/>
    </w:lvl>
    <w:lvl w:ilvl="4" w:tplc="EDFC8C54">
      <w:start w:val="1"/>
      <w:numFmt w:val="decimal"/>
      <w:lvlText w:val=""/>
      <w:lvlJc w:val="left"/>
    </w:lvl>
    <w:lvl w:ilvl="5" w:tplc="0D3AC470">
      <w:start w:val="1"/>
      <w:numFmt w:val="decimal"/>
      <w:lvlText w:val=""/>
      <w:lvlJc w:val="left"/>
    </w:lvl>
    <w:lvl w:ilvl="6" w:tplc="A0705490">
      <w:start w:val="1"/>
      <w:numFmt w:val="decimal"/>
      <w:lvlText w:val=""/>
      <w:lvlJc w:val="left"/>
    </w:lvl>
    <w:lvl w:ilvl="7" w:tplc="8C783920">
      <w:start w:val="1"/>
      <w:numFmt w:val="decimal"/>
      <w:lvlText w:val=""/>
      <w:lvlJc w:val="left"/>
    </w:lvl>
    <w:lvl w:ilvl="8" w:tplc="E14EEE00">
      <w:start w:val="1"/>
      <w:numFmt w:val="decimal"/>
      <w:lvlText w:val=""/>
      <w:lvlJc w:val="left"/>
    </w:lvl>
  </w:abstractNum>
  <w:abstractNum w:abstractNumId="17">
    <w:nsid w:val="0000001A"/>
    <w:multiLevelType w:val="hybridMultilevel"/>
    <w:tmpl w:val="0000001A"/>
    <w:lvl w:ilvl="0" w:tplc="0CCC739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22942">
      <w:start w:val="1"/>
      <w:numFmt w:val="decimal"/>
      <w:lvlText w:val=""/>
      <w:lvlJc w:val="left"/>
    </w:lvl>
    <w:lvl w:ilvl="2" w:tplc="4BB24CD6">
      <w:start w:val="1"/>
      <w:numFmt w:val="decimal"/>
      <w:lvlText w:val=""/>
      <w:lvlJc w:val="left"/>
    </w:lvl>
    <w:lvl w:ilvl="3" w:tplc="050E2FCE">
      <w:start w:val="1"/>
      <w:numFmt w:val="decimal"/>
      <w:lvlText w:val=""/>
      <w:lvlJc w:val="left"/>
    </w:lvl>
    <w:lvl w:ilvl="4" w:tplc="48F4438C">
      <w:start w:val="1"/>
      <w:numFmt w:val="decimal"/>
      <w:lvlText w:val=""/>
      <w:lvlJc w:val="left"/>
    </w:lvl>
    <w:lvl w:ilvl="5" w:tplc="CA386190">
      <w:start w:val="1"/>
      <w:numFmt w:val="decimal"/>
      <w:lvlText w:val=""/>
      <w:lvlJc w:val="left"/>
    </w:lvl>
    <w:lvl w:ilvl="6" w:tplc="6150A2A6">
      <w:start w:val="1"/>
      <w:numFmt w:val="decimal"/>
      <w:lvlText w:val=""/>
      <w:lvlJc w:val="left"/>
    </w:lvl>
    <w:lvl w:ilvl="7" w:tplc="4C64F79C">
      <w:start w:val="1"/>
      <w:numFmt w:val="decimal"/>
      <w:lvlText w:val=""/>
      <w:lvlJc w:val="left"/>
    </w:lvl>
    <w:lvl w:ilvl="8" w:tplc="B6DA3846">
      <w:start w:val="1"/>
      <w:numFmt w:val="decimal"/>
      <w:lvlText w:val=""/>
      <w:lvlJc w:val="left"/>
    </w:lvl>
  </w:abstractNum>
  <w:abstractNum w:abstractNumId="18">
    <w:nsid w:val="0000A990"/>
    <w:multiLevelType w:val="multilevel"/>
    <w:tmpl w:val="E0B065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>
    <w:nsid w:val="0000A991"/>
    <w:multiLevelType w:val="multilevel"/>
    <w:tmpl w:val="C5E68D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>
    <w:nsid w:val="00834146"/>
    <w:multiLevelType w:val="hybridMultilevel"/>
    <w:tmpl w:val="D3063572"/>
    <w:lvl w:ilvl="0" w:tplc="C17079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A99411"/>
    <w:multiLevelType w:val="multilevel"/>
    <w:tmpl w:val="34889F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">
    <w:nsid w:val="067A1B3F"/>
    <w:multiLevelType w:val="hybridMultilevel"/>
    <w:tmpl w:val="BA3AD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CE029DE"/>
    <w:multiLevelType w:val="hybridMultilevel"/>
    <w:tmpl w:val="E1A04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A5E1C39"/>
    <w:multiLevelType w:val="hybridMultilevel"/>
    <w:tmpl w:val="C3FACF14"/>
    <w:lvl w:ilvl="0" w:tplc="54A6E62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433461E"/>
    <w:multiLevelType w:val="hybridMultilevel"/>
    <w:tmpl w:val="CE98242A"/>
    <w:lvl w:ilvl="0" w:tplc="A3A6BCC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A6201A7"/>
    <w:multiLevelType w:val="multilevel"/>
    <w:tmpl w:val="1F8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D0622F"/>
    <w:multiLevelType w:val="hybridMultilevel"/>
    <w:tmpl w:val="E4982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514864"/>
    <w:multiLevelType w:val="hybridMultilevel"/>
    <w:tmpl w:val="A63CC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095B93"/>
    <w:multiLevelType w:val="hybridMultilevel"/>
    <w:tmpl w:val="8C5E6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DE2980"/>
    <w:multiLevelType w:val="hybridMultilevel"/>
    <w:tmpl w:val="C5249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23"/>
  </w:num>
  <w:num w:numId="8">
    <w:abstractNumId w:val="30"/>
  </w:num>
  <w:num w:numId="9">
    <w:abstractNumId w:val="27"/>
  </w:num>
  <w:num w:numId="10">
    <w:abstractNumId w:val="28"/>
  </w:num>
  <w:num w:numId="11">
    <w:abstractNumId w:val="29"/>
  </w:num>
  <w:num w:numId="12">
    <w:abstractNumId w:val="25"/>
  </w:num>
  <w:num w:numId="13">
    <w:abstractNumId w:val="20"/>
  </w:num>
  <w:num w:numId="14">
    <w:abstractNumId w:val="0"/>
  </w:num>
  <w:num w:numId="15">
    <w:abstractNumId w:val="1"/>
  </w:num>
  <w:num w:numId="16">
    <w:abstractNumId w:val="2"/>
  </w:num>
  <w:num w:numId="17">
    <w:abstractNumId w:val="3"/>
  </w:num>
  <w:num w:numId="18">
    <w:abstractNumId w:val="4"/>
  </w:num>
  <w:num w:numId="19">
    <w:abstractNumId w:val="5"/>
  </w:num>
  <w:num w:numId="20">
    <w:abstractNumId w:val="24"/>
  </w:num>
  <w:num w:numId="21">
    <w:abstractNumId w:val="6"/>
  </w:num>
  <w:num w:numId="22">
    <w:abstractNumId w:val="7"/>
  </w:num>
  <w:num w:numId="23">
    <w:abstractNumId w:val="8"/>
  </w:num>
  <w:num w:numId="24">
    <w:abstractNumId w:val="9"/>
  </w:num>
  <w:num w:numId="25">
    <w:abstractNumId w:val="10"/>
  </w:num>
  <w:num w:numId="26">
    <w:abstractNumId w:val="11"/>
  </w:num>
  <w:num w:numId="27">
    <w:abstractNumId w:val="12"/>
  </w:num>
  <w:num w:numId="28">
    <w:abstractNumId w:val="13"/>
  </w:num>
  <w:num w:numId="29">
    <w:abstractNumId w:val="14"/>
  </w:num>
  <w:num w:numId="30">
    <w:abstractNumId w:val="15"/>
  </w:num>
  <w:num w:numId="31">
    <w:abstractNumId w:val="16"/>
  </w:num>
  <w:num w:numId="32">
    <w:abstractNumId w:val="17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C96"/>
    <w:rsid w:val="0000039D"/>
    <w:rsid w:val="000A081E"/>
    <w:rsid w:val="001510A9"/>
    <w:rsid w:val="00162475"/>
    <w:rsid w:val="00190CF4"/>
    <w:rsid w:val="001C6DA4"/>
    <w:rsid w:val="00243FF5"/>
    <w:rsid w:val="00306CA9"/>
    <w:rsid w:val="0038253A"/>
    <w:rsid w:val="003C21B8"/>
    <w:rsid w:val="003D4AB0"/>
    <w:rsid w:val="003F2A45"/>
    <w:rsid w:val="00444A5D"/>
    <w:rsid w:val="004D13F5"/>
    <w:rsid w:val="00605513"/>
    <w:rsid w:val="0067312C"/>
    <w:rsid w:val="006A2C6B"/>
    <w:rsid w:val="006B08DD"/>
    <w:rsid w:val="006F7C96"/>
    <w:rsid w:val="00762046"/>
    <w:rsid w:val="00874FFE"/>
    <w:rsid w:val="008B3661"/>
    <w:rsid w:val="009272E4"/>
    <w:rsid w:val="0094619B"/>
    <w:rsid w:val="009A1CA7"/>
    <w:rsid w:val="009A5C7C"/>
    <w:rsid w:val="009C2995"/>
    <w:rsid w:val="009E1420"/>
    <w:rsid w:val="00A15E1F"/>
    <w:rsid w:val="00A24344"/>
    <w:rsid w:val="00A721B8"/>
    <w:rsid w:val="00AA28DF"/>
    <w:rsid w:val="00B15C31"/>
    <w:rsid w:val="00B45939"/>
    <w:rsid w:val="00BB79C8"/>
    <w:rsid w:val="00BC75B3"/>
    <w:rsid w:val="00D93134"/>
    <w:rsid w:val="00DE143F"/>
    <w:rsid w:val="00E55F8E"/>
    <w:rsid w:val="00E876FF"/>
    <w:rsid w:val="00EA2F74"/>
    <w:rsid w:val="00EC33FF"/>
    <w:rsid w:val="00EC77ED"/>
    <w:rsid w:val="00F07092"/>
    <w:rsid w:val="00F133BB"/>
    <w:rsid w:val="00F2215C"/>
    <w:rsid w:val="00FC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1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17D60-E842-4175-AFE0-6A16CDDC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к лабораторной работе №1</vt:lpstr>
    </vt:vector>
  </TitlesOfParts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к лабораторной работе №1</dc:title>
  <dc:creator>Четвергова Мария Викторовна</dc:creator>
  <cp:lastModifiedBy>User</cp:lastModifiedBy>
  <cp:revision>6</cp:revision>
  <cp:lastPrinted>2025-03-05T12:32:00Z</cp:lastPrinted>
  <dcterms:created xsi:type="dcterms:W3CDTF">2025-03-05T12:34:00Z</dcterms:created>
  <dcterms:modified xsi:type="dcterms:W3CDTF">2025-03-08T12:13:00Z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Операционные системы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