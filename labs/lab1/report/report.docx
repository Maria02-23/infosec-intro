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F7C96" w:rsidRPr="00D93134" w:rsidRDefault="00BB79C8">
      <w:pPr>
        <w:pStyle w:val="a5"/>
      </w:pPr>
      <w:r>
        <w:t>Отчёт к лабораторной работе №</w:t>
      </w:r>
      <w:r w:rsidR="00D93134" w:rsidRPr="00D93134">
        <w:t>1</w:t>
      </w:r>
    </w:p>
    <w:p w:rsidR="006F7C96" w:rsidRDefault="00D93134" w:rsidP="00AA28DF">
      <w:pPr>
        <w:pStyle w:val="Author"/>
      </w:pPr>
      <w:r w:rsidRPr="00D93134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t xml:space="preserve">Основы информационной безопасности </w:t>
      </w:r>
      <w:r w:rsidR="003F2A45" w:rsidRPr="003F2A45"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0"/>
          <w:szCs w:val="30"/>
        </w:rPr>
        <w:cr/>
      </w:r>
      <w:r w:rsidR="00F07092">
        <w:t>Четвергова Мария Викторовна</w:t>
      </w:r>
    </w:p>
    <w:p w:rsidR="006F7C96" w:rsidRDefault="006F7C96" w:rsidP="0000039D">
      <w:pPr>
        <w:pStyle w:val="af"/>
      </w:pPr>
    </w:p>
    <w:p w:rsidR="00B45939" w:rsidRDefault="00F07092" w:rsidP="003F2A45">
      <w:pPr>
        <w:pStyle w:val="1"/>
        <w:numPr>
          <w:ilvl w:val="0"/>
          <w:numId w:val="12"/>
        </w:numPr>
      </w:pPr>
      <w:bookmarkStart w:id="0" w:name="_Toc177068525"/>
      <w:bookmarkStart w:id="1" w:name="цель-работы"/>
      <w:r>
        <w:t>Цель работы</w:t>
      </w:r>
      <w:bookmarkStart w:id="2" w:name="последовательность-выполнения-работы"/>
      <w:bookmarkStart w:id="3" w:name="_Toc177068527"/>
      <w:bookmarkEnd w:id="0"/>
      <w:bookmarkEnd w:id="1"/>
    </w:p>
    <w:bookmarkEnd w:id="3"/>
    <w:p w:rsidR="00D93134" w:rsidRPr="00DA0726" w:rsidRDefault="00D93134" w:rsidP="00D93134">
      <w:r w:rsidRPr="00DA0726">
        <w:t>Целью данной работы является приобретение практических навыков</w:t>
      </w:r>
      <w:r w:rsidRPr="00DA0726">
        <w:br/>
        <w:t>установки операционной системы на виртуальную машину, настройки минимально необходимых для дальнейшей работы сервисов.</w:t>
      </w:r>
    </w:p>
    <w:p w:rsidR="006F7C96" w:rsidRDefault="0000039D" w:rsidP="003F2A45">
      <w:pPr>
        <w:pStyle w:val="1"/>
        <w:numPr>
          <w:ilvl w:val="0"/>
          <w:numId w:val="12"/>
        </w:numPr>
      </w:pPr>
      <w:r>
        <w:t>Задание</w:t>
      </w:r>
    </w:p>
    <w:p w:rsidR="00D93134" w:rsidRPr="00DA0726" w:rsidRDefault="00D93134" w:rsidP="00D93134">
      <w:r w:rsidRPr="00DA0726">
        <w:t xml:space="preserve">Главным заданием Лабораторной работы является установка гостевой ОС </w:t>
      </w:r>
      <w:proofErr w:type="spellStart"/>
      <w:r>
        <w:t>Rocky</w:t>
      </w:r>
      <w:proofErr w:type="spellEnd"/>
      <w:r w:rsidRPr="00DA0726">
        <w:t xml:space="preserve"> </w:t>
      </w:r>
      <w:proofErr w:type="spellStart"/>
      <w:r>
        <w:t>Linux</w:t>
      </w:r>
      <w:proofErr w:type="spellEnd"/>
      <w:r w:rsidRPr="00DA0726">
        <w:t xml:space="preserve"> на виртуальную машину и её дальнейшая настройка. В конце - домашнее задание.</w:t>
      </w:r>
    </w:p>
    <w:p w:rsidR="0000039D" w:rsidRDefault="0000039D" w:rsidP="0000039D">
      <w:pPr>
        <w:pStyle w:val="1"/>
      </w:pPr>
      <w:r>
        <w:rPr>
          <w:rStyle w:val="SectionNumber"/>
        </w:rPr>
        <w:t>3</w:t>
      </w:r>
      <w:r>
        <w:tab/>
        <w:t>Последовательность выполнения работы</w:t>
      </w:r>
    </w:p>
    <w:p w:rsidR="00D93134" w:rsidRDefault="00D93134" w:rsidP="00D93134">
      <w:pPr>
        <w:pStyle w:val="ab"/>
        <w:rPr>
          <w:i w:val="0"/>
          <w:lang w:val="en-US"/>
        </w:rPr>
      </w:pPr>
    </w:p>
    <w:p w:rsidR="00D93134" w:rsidRPr="00D93134" w:rsidRDefault="00D93134" w:rsidP="00D93134">
      <w:pPr>
        <w:pStyle w:val="ab"/>
        <w:rPr>
          <w:b/>
          <w:i w:val="0"/>
        </w:rPr>
      </w:pPr>
      <w:r w:rsidRPr="00D93134">
        <w:rPr>
          <w:b/>
          <w:i w:val="0"/>
        </w:rPr>
        <w:t xml:space="preserve">Установка </w:t>
      </w:r>
      <w:proofErr w:type="spellStart"/>
      <w:r w:rsidRPr="00D93134">
        <w:rPr>
          <w:b/>
          <w:i w:val="0"/>
        </w:rPr>
        <w:t>Rocky</w:t>
      </w:r>
      <w:proofErr w:type="spellEnd"/>
      <w:r w:rsidRPr="00D93134">
        <w:rPr>
          <w:b/>
          <w:i w:val="0"/>
        </w:rPr>
        <w:t xml:space="preserve"> </w:t>
      </w:r>
      <w:proofErr w:type="spellStart"/>
      <w:r w:rsidRPr="00D93134">
        <w:rPr>
          <w:b/>
          <w:i w:val="0"/>
        </w:rPr>
        <w:t>Linux</w:t>
      </w:r>
      <w:proofErr w:type="spellEnd"/>
    </w:p>
    <w:p w:rsidR="00D93134" w:rsidRPr="00D93134" w:rsidRDefault="00D93134" w:rsidP="00D93134">
      <w:pPr>
        <w:pStyle w:val="ab"/>
        <w:rPr>
          <w:i w:val="0"/>
        </w:rPr>
      </w:pPr>
      <w:r w:rsidRPr="00D93134">
        <w:rPr>
          <w:i w:val="0"/>
        </w:rPr>
        <w:t xml:space="preserve">Запустим виртуальную машину </w:t>
      </w:r>
      <w:proofErr w:type="spellStart"/>
      <w:r w:rsidRPr="00D93134">
        <w:rPr>
          <w:i w:val="0"/>
        </w:rPr>
        <w:t>ВиртуалБокс</w:t>
      </w:r>
      <w:proofErr w:type="spellEnd"/>
    </w:p>
    <w:p w:rsidR="003F2A45" w:rsidRPr="00D93134" w:rsidRDefault="00D93134" w:rsidP="00D93134">
      <w:pPr>
        <w:pStyle w:val="ab"/>
        <w:numPr>
          <w:ilvl w:val="0"/>
          <w:numId w:val="13"/>
        </w:numPr>
        <w:rPr>
          <w:i w:val="0"/>
        </w:rPr>
      </w:pPr>
      <w:r w:rsidRPr="00D93134">
        <w:rPr>
          <w:i w:val="0"/>
        </w:rPr>
        <w:t>Зайдём в настройки и проверим путь к папке, в которой хранятся образы ОС</w:t>
      </w:r>
    </w:p>
    <w:p w:rsidR="003F2A45" w:rsidRDefault="00D93134" w:rsidP="003F2A45">
      <w:pPr>
        <w:pStyle w:val="a0"/>
        <w:rPr>
          <w:lang w:val="en-US"/>
        </w:rPr>
      </w:pPr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.6pt;height:256.7pt">
            <v:imagedata r:id="rId9" o:title="1.1"/>
          </v:shape>
        </w:pict>
      </w:r>
    </w:p>
    <w:p w:rsidR="00D93134" w:rsidRDefault="00D93134" w:rsidP="00D93134">
      <w:pPr>
        <w:pStyle w:val="a0"/>
        <w:numPr>
          <w:ilvl w:val="0"/>
          <w:numId w:val="13"/>
        </w:numPr>
        <w:rPr>
          <w:lang w:val="en-US"/>
        </w:rPr>
      </w:pPr>
      <w:r w:rsidRPr="00D93134">
        <w:lastRenderedPageBreak/>
        <w:t>Перейдём к созданию новой системы. Выберем имя и папку хранения, загружаем путь к образу ISO</w:t>
      </w:r>
    </w:p>
    <w:p w:rsidR="00D93134" w:rsidRPr="00D93134" w:rsidRDefault="00D93134" w:rsidP="00D93134">
      <w:pPr>
        <w:pStyle w:val="af2"/>
        <w:tabs>
          <w:tab w:val="left" w:pos="1202"/>
        </w:tabs>
        <w:jc w:val="both"/>
      </w:pPr>
      <w:r>
        <w:rPr>
          <w:lang w:val="en-US"/>
        </w:rPr>
        <w:tab/>
      </w:r>
      <w:r>
        <w:rPr>
          <w:lang w:val="en-US"/>
        </w:rPr>
        <w:pict>
          <v:shape id="_x0000_i1026" type="#_x0000_t75" style="width:394.45pt;height:245.45pt">
            <v:imagedata r:id="rId10" o:title="1.2"/>
          </v:shape>
        </w:pict>
      </w:r>
    </w:p>
    <w:p w:rsidR="00D93134" w:rsidRPr="00D93134" w:rsidRDefault="00D93134" w:rsidP="00D93134">
      <w:pPr>
        <w:pStyle w:val="a0"/>
        <w:numPr>
          <w:ilvl w:val="0"/>
          <w:numId w:val="14"/>
        </w:numPr>
      </w:pPr>
      <w:proofErr w:type="gramStart"/>
      <w:r w:rsidRPr="00D93134">
        <w:t>Вводим имя пользователя и пароль для гостевой ОС.</w:t>
      </w:r>
      <w:proofErr w:type="gramEnd"/>
      <w:r w:rsidRPr="00D93134">
        <w:t xml:space="preserve"> Используем логин из дисплейного класса.</w:t>
      </w:r>
    </w:p>
    <w:p w:rsidR="00D93134" w:rsidRDefault="00D93134" w:rsidP="00D93134">
      <w:pPr>
        <w:pStyle w:val="a0"/>
      </w:pPr>
      <w:r>
        <w:rPr>
          <w:lang w:val="en-US"/>
        </w:rPr>
        <w:pict>
          <v:shape id="_x0000_i1027" type="#_x0000_t75" style="width:406.95pt;height:224.15pt">
            <v:imagedata r:id="rId11" o:title="1.3"/>
          </v:shape>
        </w:pict>
      </w:r>
    </w:p>
    <w:p w:rsidR="00D93134" w:rsidRPr="00D93134" w:rsidRDefault="00D93134" w:rsidP="00D93134">
      <w:pPr>
        <w:pStyle w:val="a0"/>
      </w:pPr>
      <w:r>
        <w:rPr>
          <w:noProof/>
          <w:lang w:eastAsia="ru-RU"/>
        </w:rPr>
        <w:lastRenderedPageBreak/>
        <w:drawing>
          <wp:inline distT="0" distB="0" distL="0" distR="0">
            <wp:extent cx="4977765" cy="2997835"/>
            <wp:effectExtent l="0" t="0" r="0" b="0"/>
            <wp:docPr id="2" name="Рисунок 2" descr="C:\Users\User\AppData\Local\Microsoft\Windows\INetCache\Content.Word\1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C:\Users\User\AppData\Local\Microsoft\Windows\INetCache\Content.Word\1.4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7765" cy="299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Default="00D93134" w:rsidP="00D93134">
      <w:pPr>
        <w:pStyle w:val="a0"/>
        <w:numPr>
          <w:ilvl w:val="0"/>
          <w:numId w:val="14"/>
        </w:numPr>
        <w:rPr>
          <w:lang w:val="en-US"/>
        </w:rPr>
      </w:pPr>
      <w:r w:rsidRPr="00D93134">
        <w:t>Оборудование. Выбираем объём памяти и ЦП процессоров соответственно</w:t>
      </w:r>
    </w:p>
    <w:p w:rsidR="00D93134" w:rsidRDefault="00D93134" w:rsidP="00D93134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168265" cy="2679700"/>
            <wp:effectExtent l="0" t="0" r="0" b="6350"/>
            <wp:docPr id="3" name="Рисунок 3" descr="C:\Users\User\AppData\Local\Microsoft\Windows\INetCache\Content.Word\1.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C:\Users\User\AppData\Local\Microsoft\Windows\INetCache\Content.Word\1.5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65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A0726" w:rsidRDefault="00D93134" w:rsidP="00D93134">
      <w:pPr>
        <w:numPr>
          <w:ilvl w:val="0"/>
          <w:numId w:val="15"/>
        </w:numPr>
        <w:spacing w:after="160"/>
      </w:pPr>
      <w:r w:rsidRPr="00DA0726">
        <w:t>Пробуем запустить Роки. Пока ничего не получается, потому что  не подходит виртуальный жёсткий диск</w:t>
      </w:r>
    </w:p>
    <w:p w:rsidR="00D93134" w:rsidRDefault="00D93134" w:rsidP="00D93134">
      <w:pPr>
        <w:pStyle w:val="a0"/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929505" cy="3275965"/>
            <wp:effectExtent l="0" t="0" r="4445" b="635"/>
            <wp:docPr id="4" name="Рисунок 4" descr="C:\Users\User\AppData\Local\Microsoft\Windows\INetCache\Content.Word\1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C:\Users\User\AppData\Local\Microsoft\Windows\INetCache\Content.Word\1.6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93134" w:rsidRDefault="00D93134" w:rsidP="00D93134">
      <w:pPr>
        <w:pStyle w:val="a0"/>
        <w:numPr>
          <w:ilvl w:val="0"/>
          <w:numId w:val="15"/>
        </w:numPr>
      </w:pPr>
      <w:r w:rsidRPr="00D93134">
        <w:t xml:space="preserve">Переходит в </w:t>
      </w:r>
      <w:proofErr w:type="gramStart"/>
      <w:r w:rsidRPr="00D93134">
        <w:t>настройки</w:t>
      </w:r>
      <w:proofErr w:type="gramEnd"/>
      <w:r w:rsidRPr="00D93134">
        <w:t xml:space="preserve"> и создаём новый жёсткий диск. Выбираем необходимые параметры</w:t>
      </w:r>
    </w:p>
    <w:p w:rsidR="00D93134" w:rsidRPr="00D93134" w:rsidRDefault="00D93134" w:rsidP="00D93134">
      <w:pPr>
        <w:pStyle w:val="af2"/>
      </w:pPr>
      <w:r>
        <w:rPr>
          <w:noProof/>
          <w:lang w:eastAsia="ru-RU"/>
        </w:rPr>
        <w:drawing>
          <wp:inline distT="0" distB="0" distL="0" distR="0">
            <wp:extent cx="4643755" cy="3212465"/>
            <wp:effectExtent l="0" t="0" r="4445" b="6985"/>
            <wp:docPr id="5" name="Рисунок 5" descr="C:\Users\User\AppData\Local\Microsoft\Windows\INetCache\Content.Word\1.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C:\Users\User\AppData\Local\Microsoft\Windows\INetCache\Content.Word\1.7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3755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Default="00D93134" w:rsidP="00D93134">
      <w:pPr>
        <w:pStyle w:val="a0"/>
        <w:rPr>
          <w:lang w:val="en-US"/>
        </w:rPr>
      </w:pPr>
    </w:p>
    <w:p w:rsidR="00D93134" w:rsidRPr="00DA0726" w:rsidRDefault="00D93134" w:rsidP="00D93134">
      <w:pPr>
        <w:numPr>
          <w:ilvl w:val="0"/>
          <w:numId w:val="16"/>
        </w:numPr>
        <w:spacing w:after="160"/>
      </w:pPr>
      <w:r w:rsidRPr="00DA0726">
        <w:t>Запускаем Роки для настройки ОС:</w:t>
      </w:r>
    </w:p>
    <w:p w:rsidR="00D93134" w:rsidRDefault="00D93134" w:rsidP="00D93134">
      <w:pPr>
        <w:pStyle w:val="a0"/>
        <w:ind w:left="360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33240" cy="3562350"/>
            <wp:effectExtent l="0" t="0" r="0" b="0"/>
            <wp:docPr id="6" name="Рисунок 6" descr="C:\Users\User\AppData\Local\Microsoft\Windows\INetCache\Content.Word\1.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User\AppData\Local\Microsoft\Windows\INetCache\Content.Word\1.8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24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Default="00D93134" w:rsidP="00D93134">
      <w:pPr>
        <w:pStyle w:val="a0"/>
        <w:numPr>
          <w:ilvl w:val="0"/>
          <w:numId w:val="16"/>
        </w:numPr>
        <w:rPr>
          <w:lang w:val="en-US"/>
        </w:rPr>
      </w:pPr>
      <w:r w:rsidRPr="00D93134">
        <w:t xml:space="preserve">Настраиваем необходимые параметры для ОС. Выбираем пароль для входа в режим </w:t>
      </w:r>
      <w:proofErr w:type="spellStart"/>
      <w:r w:rsidRPr="00D93134">
        <w:t>root</w:t>
      </w:r>
      <w:proofErr w:type="spellEnd"/>
    </w:p>
    <w:p w:rsidR="00D93134" w:rsidRDefault="00D93134" w:rsidP="00D93134">
      <w:pPr>
        <w:pStyle w:val="af2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118610" cy="1550670"/>
            <wp:effectExtent l="0" t="0" r="0" b="0"/>
            <wp:docPr id="7" name="Рисунок 7" descr="C:\Users\User\AppData\Local\Microsoft\Windows\INetCache\Content.Word\1.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C:\Users\User\AppData\Local\Microsoft\Windows\INetCache\Content.Word\1.9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55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93134" w:rsidRDefault="00D93134" w:rsidP="00D93134">
      <w:pPr>
        <w:pStyle w:val="a0"/>
        <w:numPr>
          <w:ilvl w:val="0"/>
          <w:numId w:val="16"/>
        </w:numPr>
      </w:pPr>
      <w:r w:rsidRPr="00D93134">
        <w:t>Выбираем место установки - предложенный ATA VBOX HARDDISK - созданный жёсткий диск</w:t>
      </w:r>
    </w:p>
    <w:p w:rsidR="00D93134" w:rsidRDefault="00D93134" w:rsidP="00D93134">
      <w:pPr>
        <w:pStyle w:val="af2"/>
      </w:pPr>
      <w:r>
        <w:lastRenderedPageBreak/>
        <w:pict>
          <v:shape id="_x0000_i1028" type="#_x0000_t75" style="width:483.95pt;height:253.55pt">
            <v:imagedata r:id="rId18" o:title="1.10"/>
          </v:shape>
        </w:pict>
      </w:r>
    </w:p>
    <w:p w:rsidR="00D93134" w:rsidRDefault="00605513" w:rsidP="00D93134">
      <w:pPr>
        <w:numPr>
          <w:ilvl w:val="0"/>
          <w:numId w:val="17"/>
        </w:numPr>
        <w:spacing w:after="160"/>
      </w:pPr>
      <w:r>
        <w:t>Всё остальное настроено корректн</w:t>
      </w:r>
      <w:r w:rsidR="00D93134" w:rsidRPr="00DA0726">
        <w:t xml:space="preserve">о, поэтому </w:t>
      </w:r>
      <w:proofErr w:type="spellStart"/>
      <w:r w:rsidR="00D93134" w:rsidRPr="00DA0726">
        <w:t>начиинаем</w:t>
      </w:r>
      <w:proofErr w:type="spellEnd"/>
      <w:r w:rsidR="00D93134" w:rsidRPr="00DA0726">
        <w:t xml:space="preserve"> установку ОС. </w:t>
      </w:r>
      <w:r w:rsidR="00D93134">
        <w:t>После загрузки она автоматически запустится.</w:t>
      </w:r>
    </w:p>
    <w:p w:rsidR="00D93134" w:rsidRDefault="00605513" w:rsidP="00D93134">
      <w:pPr>
        <w:pStyle w:val="a0"/>
        <w:rPr>
          <w:lang w:val="en-US"/>
        </w:rPr>
      </w:pPr>
      <w:r>
        <w:rPr>
          <w:lang w:val="en-US"/>
        </w:rPr>
        <w:pict>
          <v:shape id="_x0000_i1029" type="#_x0000_t75" style="width:483.95pt;height:318.7pt">
            <v:imagedata r:id="rId19" o:title="1.11"/>
          </v:shape>
        </w:pict>
      </w:r>
    </w:p>
    <w:p w:rsidR="00D93134" w:rsidRDefault="00D93134" w:rsidP="00D93134">
      <w:pPr>
        <w:pStyle w:val="a0"/>
        <w:rPr>
          <w:lang w:val="en-US"/>
        </w:rPr>
      </w:pPr>
    </w:p>
    <w:p w:rsidR="00D93134" w:rsidRDefault="00D93134" w:rsidP="00D93134">
      <w:pPr>
        <w:pStyle w:val="2"/>
        <w:rPr>
          <w:color w:val="auto"/>
          <w:lang w:val="en-US"/>
        </w:rPr>
      </w:pPr>
      <w:r w:rsidRPr="00D93134">
        <w:rPr>
          <w:color w:val="auto"/>
        </w:rPr>
        <w:lastRenderedPageBreak/>
        <w:t xml:space="preserve">Настраиваем </w:t>
      </w:r>
      <w:proofErr w:type="spellStart"/>
      <w:r w:rsidRPr="00D93134">
        <w:rPr>
          <w:color w:val="auto"/>
        </w:rPr>
        <w:t>Rocky</w:t>
      </w:r>
      <w:proofErr w:type="spellEnd"/>
      <w:r w:rsidRPr="00D93134">
        <w:rPr>
          <w:color w:val="auto"/>
        </w:rPr>
        <w:t xml:space="preserve"> </w:t>
      </w:r>
      <w:proofErr w:type="spellStart"/>
      <w:r w:rsidRPr="00D93134">
        <w:rPr>
          <w:color w:val="auto"/>
        </w:rPr>
        <w:t>Linux</w:t>
      </w:r>
      <w:proofErr w:type="spellEnd"/>
    </w:p>
    <w:p w:rsidR="00D93134" w:rsidRPr="00D93134" w:rsidRDefault="00D93134" w:rsidP="00D93134">
      <w:pPr>
        <w:pStyle w:val="a0"/>
        <w:rPr>
          <w:lang w:val="en-US"/>
        </w:rPr>
      </w:pPr>
    </w:p>
    <w:p w:rsidR="00D93134" w:rsidRDefault="00D93134" w:rsidP="00D93134">
      <w:pPr>
        <w:numPr>
          <w:ilvl w:val="0"/>
          <w:numId w:val="18"/>
        </w:numPr>
        <w:spacing w:after="160"/>
      </w:pPr>
      <w:r>
        <w:t xml:space="preserve">Открываем Роки </w:t>
      </w:r>
      <w:proofErr w:type="spellStart"/>
      <w:r>
        <w:t>Линукс</w:t>
      </w:r>
      <w:proofErr w:type="spellEnd"/>
      <w:r>
        <w:t>.</w:t>
      </w:r>
    </w:p>
    <w:p w:rsidR="00D93134" w:rsidRDefault="00605513" w:rsidP="00D93134">
      <w:pPr>
        <w:pStyle w:val="a0"/>
        <w:rPr>
          <w:lang w:val="en-US"/>
        </w:rPr>
      </w:pPr>
      <w:r>
        <w:rPr>
          <w:lang w:val="en-US"/>
        </w:rPr>
        <w:pict>
          <v:shape id="_x0000_i1030" type="#_x0000_t75" style="width:484.6pt;height:306.15pt">
            <v:imagedata r:id="rId20" o:title="2.1"/>
          </v:shape>
        </w:pict>
      </w:r>
    </w:p>
    <w:p w:rsidR="00D93134" w:rsidRDefault="00D93134" w:rsidP="00D93134">
      <w:pPr>
        <w:numPr>
          <w:ilvl w:val="0"/>
          <w:numId w:val="19"/>
        </w:numPr>
        <w:spacing w:after="160"/>
      </w:pPr>
      <w:r>
        <w:t>Сейчас указ</w:t>
      </w:r>
      <w:r w:rsidRPr="00DA0726">
        <w:t xml:space="preserve">ано неверное имя пользователя и почему-то </w:t>
      </w:r>
      <w:proofErr w:type="spellStart"/>
      <w:r>
        <w:t>localhost</w:t>
      </w:r>
      <w:proofErr w:type="spellEnd"/>
      <w:r w:rsidRPr="00DA0726">
        <w:t>.</w:t>
      </w:r>
      <w:r>
        <w:t xml:space="preserve"> Нужно исправить эту ерунду - до</w:t>
      </w:r>
      <w:r w:rsidRPr="00DA0726">
        <w:t xml:space="preserve">бавить нового пользователя. </w:t>
      </w:r>
      <w:r>
        <w:t>Откроем терминал</w:t>
      </w:r>
    </w:p>
    <w:p w:rsidR="00D93134" w:rsidRDefault="00605513" w:rsidP="00D93134">
      <w:pPr>
        <w:spacing w:after="160"/>
      </w:pPr>
      <w:r>
        <w:lastRenderedPageBreak/>
        <w:pict>
          <v:shape id="_x0000_i1031" type="#_x0000_t75" style="width:483.95pt;height:264.2pt">
            <v:imagedata r:id="rId21" o:title="2.2"/>
          </v:shape>
        </w:pict>
      </w:r>
    </w:p>
    <w:p w:rsidR="00D93134" w:rsidRDefault="00D93134" w:rsidP="00D93134">
      <w:pPr>
        <w:pStyle w:val="af2"/>
        <w:numPr>
          <w:ilvl w:val="0"/>
          <w:numId w:val="19"/>
        </w:numPr>
        <w:spacing w:after="160"/>
      </w:pPr>
      <w:r w:rsidRPr="00D93134">
        <w:t>Добавляем виртуальный носитель. Попросят запустить приложение - соглашаемся</w:t>
      </w:r>
    </w:p>
    <w:p w:rsidR="00D93134" w:rsidRDefault="00605513" w:rsidP="00D93134">
      <w:pPr>
        <w:spacing w:after="160"/>
        <w:ind w:left="360"/>
      </w:pPr>
      <w:r>
        <w:lastRenderedPageBreak/>
        <w:pict>
          <v:shape id="_x0000_i1032" type="#_x0000_t75" style="width:483.95pt;height:395.05pt">
            <v:imagedata r:id="rId22" o:title="2.3"/>
          </v:shape>
        </w:pict>
      </w:r>
    </w:p>
    <w:p w:rsidR="00D93134" w:rsidRPr="00D93134" w:rsidRDefault="00D93134" w:rsidP="00D93134">
      <w:pPr>
        <w:pStyle w:val="2"/>
        <w:rPr>
          <w:i/>
          <w:color w:val="auto"/>
        </w:rPr>
      </w:pPr>
      <w:r w:rsidRPr="00D93134">
        <w:rPr>
          <w:color w:val="auto"/>
        </w:rPr>
        <w:t>Установка имени пользователя и хоста</w:t>
      </w:r>
    </w:p>
    <w:p w:rsidR="00D93134" w:rsidRDefault="00D93134" w:rsidP="00D93134">
      <w:pPr>
        <w:spacing w:after="160"/>
        <w:ind w:left="360"/>
      </w:pPr>
    </w:p>
    <w:p w:rsidR="00D93134" w:rsidRPr="00DA0726" w:rsidRDefault="00D93134" w:rsidP="00D93134">
      <w:pPr>
        <w:numPr>
          <w:ilvl w:val="0"/>
          <w:numId w:val="21"/>
        </w:numPr>
        <w:spacing w:after="160"/>
      </w:pPr>
      <w:r w:rsidRPr="00DA0726">
        <w:t>Запустите терминал и получите полномочия администратора:</w:t>
      </w:r>
      <w:r w:rsidRPr="00DA0726">
        <w:br/>
      </w:r>
      <w:proofErr w:type="spellStart"/>
      <w:r>
        <w:t>su</w:t>
      </w:r>
      <w:proofErr w:type="spellEnd"/>
      <w:r w:rsidRPr="00DA0726">
        <w:t xml:space="preserve"> -.</w:t>
      </w:r>
    </w:p>
    <w:p w:rsidR="00D93134" w:rsidRDefault="00D93134" w:rsidP="00D93134">
      <w:pPr>
        <w:spacing w:after="160"/>
      </w:pPr>
    </w:p>
    <w:p w:rsidR="00D93134" w:rsidRDefault="00D93134" w:rsidP="00D93134">
      <w:pPr>
        <w:numPr>
          <w:ilvl w:val="0"/>
          <w:numId w:val="22"/>
        </w:numPr>
        <w:spacing w:after="160"/>
      </w:pPr>
      <w:r w:rsidRPr="00DA0726">
        <w:t xml:space="preserve">Создайте пользователя (вместо </w:t>
      </w:r>
      <w:proofErr w:type="spellStart"/>
      <w:r>
        <w:t>username</w:t>
      </w:r>
      <w:proofErr w:type="spellEnd"/>
      <w:r w:rsidRPr="00DA0726">
        <w:t xml:space="preserve"> укажите ваш логин в дисплейном классе):</w:t>
      </w:r>
      <w:r w:rsidRPr="00DA0726">
        <w:br/>
      </w:r>
      <w:proofErr w:type="spellStart"/>
      <w:r>
        <w:t>adduser</w:t>
      </w:r>
      <w:proofErr w:type="spellEnd"/>
      <w:r w:rsidRPr="00DA0726">
        <w:t xml:space="preserve"> -</w:t>
      </w:r>
      <w:r>
        <w:t>G</w:t>
      </w:r>
      <w:r w:rsidRPr="00DA0726">
        <w:t xml:space="preserve"> </w:t>
      </w:r>
      <w:proofErr w:type="spellStart"/>
      <w:r>
        <w:t>wheel</w:t>
      </w:r>
      <w:proofErr w:type="spellEnd"/>
      <w:r w:rsidRPr="00DA0726">
        <w:t xml:space="preserve"> </w:t>
      </w:r>
      <w:proofErr w:type="spellStart"/>
      <w:r>
        <w:t>username</w:t>
      </w:r>
      <w:proofErr w:type="spellEnd"/>
    </w:p>
    <w:p w:rsidR="00D93134" w:rsidRDefault="00605513" w:rsidP="00D93134">
      <w:pPr>
        <w:spacing w:after="160"/>
      </w:pPr>
      <w:r>
        <w:rPr>
          <w:noProof/>
          <w:lang w:eastAsia="ru-RU"/>
        </w:rPr>
        <w:drawing>
          <wp:inline distT="0" distB="0" distL="0" distR="0">
            <wp:extent cx="5041265" cy="1463040"/>
            <wp:effectExtent l="0" t="0" r="6985" b="3810"/>
            <wp:docPr id="8" name="Рисунок 8" descr="C:\Users\User\AppData\Local\Microsoft\Windows\INetCache\Content.Word\3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User\AppData\Local\Microsoft\Windows\INetCache\Content.Word\3.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A0726" w:rsidRDefault="00D93134" w:rsidP="00D93134">
      <w:pPr>
        <w:numPr>
          <w:ilvl w:val="0"/>
          <w:numId w:val="23"/>
        </w:numPr>
        <w:spacing w:after="160"/>
      </w:pPr>
      <w:r w:rsidRPr="00DA0726">
        <w:lastRenderedPageBreak/>
        <w:t xml:space="preserve">Задайте пароль для пользователя (вместо </w:t>
      </w:r>
      <w:proofErr w:type="spellStart"/>
      <w:r>
        <w:t>username</w:t>
      </w:r>
      <w:proofErr w:type="spellEnd"/>
      <w:r w:rsidRPr="00DA0726">
        <w:t xml:space="preserve"> укажите ваш логин</w:t>
      </w:r>
      <w:r w:rsidRPr="00DA0726">
        <w:br/>
        <w:t>в дисплейном классе):</w:t>
      </w:r>
      <w:r w:rsidRPr="00DA0726">
        <w:br/>
      </w:r>
      <w:proofErr w:type="spellStart"/>
      <w:r>
        <w:t>passwd</w:t>
      </w:r>
      <w:proofErr w:type="spellEnd"/>
      <w:r w:rsidRPr="00DA0726">
        <w:t xml:space="preserve"> </w:t>
      </w:r>
      <w:proofErr w:type="spellStart"/>
      <w:r>
        <w:t>username</w:t>
      </w:r>
      <w:proofErr w:type="spellEnd"/>
    </w:p>
    <w:p w:rsidR="00D93134" w:rsidRDefault="00605513" w:rsidP="00D93134">
      <w:pPr>
        <w:spacing w:after="160"/>
      </w:pPr>
      <w:r>
        <w:rPr>
          <w:noProof/>
          <w:lang w:eastAsia="ru-RU"/>
        </w:rPr>
        <w:drawing>
          <wp:inline distT="0" distB="0" distL="0" distR="0" wp14:anchorId="1420052E" wp14:editId="2B735EEC">
            <wp:extent cx="5041265" cy="1463040"/>
            <wp:effectExtent l="0" t="0" r="6985" b="3810"/>
            <wp:docPr id="9" name="Рисунок 9" descr="C:\Users\User\AppData\Local\Microsoft\Windows\INetCache\Content.Word\3.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 descr="C:\Users\User\AppData\Local\Microsoft\Windows\INetCache\Content.Word\3.1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Default="00D93134" w:rsidP="00D93134">
      <w:pPr>
        <w:spacing w:after="160"/>
      </w:pPr>
    </w:p>
    <w:p w:rsidR="00D93134" w:rsidRDefault="00D93134" w:rsidP="00D93134">
      <w:pPr>
        <w:numPr>
          <w:ilvl w:val="0"/>
          <w:numId w:val="24"/>
        </w:numPr>
        <w:spacing w:after="160"/>
      </w:pPr>
      <w:r>
        <w:t xml:space="preserve">Установите имя хоста (вместо </w:t>
      </w:r>
      <w:proofErr w:type="spellStart"/>
      <w:r>
        <w:t>username</w:t>
      </w:r>
      <w:proofErr w:type="spellEnd"/>
      <w:r>
        <w:t xml:space="preserve"> укажите ваш логин в дисплейном классе):</w:t>
      </w:r>
      <w:r>
        <w:br/>
      </w:r>
      <w:proofErr w:type="spellStart"/>
      <w:r>
        <w:t>hostnamectl</w:t>
      </w:r>
      <w:proofErr w:type="spellEnd"/>
      <w:r>
        <w:t xml:space="preserve"> </w:t>
      </w:r>
      <w:proofErr w:type="spellStart"/>
      <w:r>
        <w:t>set-hostname</w:t>
      </w:r>
      <w:proofErr w:type="spellEnd"/>
      <w:r>
        <w:t xml:space="preserve"> </w:t>
      </w:r>
      <w:proofErr w:type="spellStart"/>
      <w:r>
        <w:t>username</w:t>
      </w:r>
      <w:proofErr w:type="spellEnd"/>
    </w:p>
    <w:p w:rsidR="00D93134" w:rsidRDefault="00D93134" w:rsidP="00D93134">
      <w:pPr>
        <w:spacing w:after="160"/>
      </w:pPr>
    </w:p>
    <w:p w:rsidR="00D93134" w:rsidRDefault="00605513" w:rsidP="00D93134">
      <w:pPr>
        <w:spacing w:after="160"/>
      </w:pPr>
      <w:r>
        <w:pict>
          <v:shape id="_x0000_i1033" type="#_x0000_t75" style="width:415.7pt;height:94.55pt">
            <v:imagedata r:id="rId24" o:title="3.2"/>
          </v:shape>
        </w:pict>
      </w:r>
    </w:p>
    <w:p w:rsidR="00D93134" w:rsidRDefault="00D93134" w:rsidP="00D93134">
      <w:pPr>
        <w:pStyle w:val="af2"/>
        <w:numPr>
          <w:ilvl w:val="0"/>
          <w:numId w:val="24"/>
        </w:numPr>
        <w:spacing w:after="160"/>
      </w:pPr>
      <w:r>
        <w:t xml:space="preserve">Проверьте, что имя хоста </w:t>
      </w:r>
      <w:proofErr w:type="gramStart"/>
      <w:r>
        <w:t>установлено</w:t>
      </w:r>
      <w:proofErr w:type="gramEnd"/>
      <w:r>
        <w:t xml:space="preserve"> верно:</w:t>
      </w:r>
      <w:r>
        <w:t xml:space="preserve"> </w:t>
      </w:r>
      <w:proofErr w:type="spellStart"/>
      <w:r>
        <w:t>hostnamectl</w:t>
      </w:r>
      <w:proofErr w:type="spellEnd"/>
    </w:p>
    <w:p w:rsidR="00D93134" w:rsidRDefault="00605513" w:rsidP="00D93134">
      <w:pPr>
        <w:pStyle w:val="a0"/>
      </w:pPr>
      <w:r>
        <w:rPr>
          <w:noProof/>
          <w:lang w:eastAsia="ru-RU"/>
        </w:rPr>
        <w:drawing>
          <wp:inline distT="0" distB="0" distL="0" distR="0">
            <wp:extent cx="5279390" cy="1200785"/>
            <wp:effectExtent l="0" t="0" r="0" b="0"/>
            <wp:docPr id="10" name="Рисунок 10" descr="C:\Users\User\AppData\Local\Microsoft\Windows\INetCache\Content.Word\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:\Users\User\AppData\Local\Microsoft\Windows\INetCache\Content.Word\3.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A0726" w:rsidRDefault="00D93134" w:rsidP="00D93134">
      <w:pPr>
        <w:numPr>
          <w:ilvl w:val="0"/>
          <w:numId w:val="25"/>
        </w:numPr>
        <w:spacing w:after="160"/>
      </w:pPr>
      <w:r w:rsidRPr="00DA0726">
        <w:t xml:space="preserve">Перезапускаем и видим, что появился новый пользователь - он </w:t>
      </w:r>
      <w:proofErr w:type="gramStart"/>
      <w:r w:rsidRPr="00DA0726">
        <w:t>настроен</w:t>
      </w:r>
      <w:proofErr w:type="gramEnd"/>
      <w:r w:rsidRPr="00DA0726">
        <w:t xml:space="preserve"> верно!</w:t>
      </w:r>
    </w:p>
    <w:p w:rsidR="00D93134" w:rsidRDefault="00605513" w:rsidP="00D93134">
      <w:pPr>
        <w:pStyle w:val="a0"/>
      </w:pPr>
      <w:r>
        <w:lastRenderedPageBreak/>
        <w:pict>
          <v:shape id="_x0000_i1034" type="#_x0000_t75" style="width:484.6pt;height:288.65pt">
            <v:imagedata r:id="rId26" o:title="3.3"/>
          </v:shape>
        </w:pict>
      </w:r>
    </w:p>
    <w:p w:rsidR="00D93134" w:rsidRPr="00D93134" w:rsidRDefault="00D93134" w:rsidP="00D93134">
      <w:pPr>
        <w:pStyle w:val="a0"/>
      </w:pPr>
    </w:p>
    <w:p w:rsidR="00D93134" w:rsidRPr="00D93134" w:rsidRDefault="00D93134" w:rsidP="00D93134">
      <w:pPr>
        <w:pStyle w:val="2"/>
        <w:rPr>
          <w:rFonts w:asciiTheme="minorHAnsi" w:hAnsiTheme="minorHAnsi"/>
          <w:color w:val="auto"/>
        </w:rPr>
      </w:pPr>
      <w:r w:rsidRPr="00D93134">
        <w:rPr>
          <w:rFonts w:asciiTheme="minorHAnsi" w:hAnsiTheme="minorHAnsi"/>
          <w:color w:val="auto"/>
        </w:rPr>
        <w:t>Самостоятельная работа</w:t>
      </w:r>
    </w:p>
    <w:p w:rsidR="00D93134" w:rsidRPr="00D93134" w:rsidRDefault="00D93134" w:rsidP="00D93134">
      <w:pPr>
        <w:pStyle w:val="a0"/>
      </w:pPr>
    </w:p>
    <w:p w:rsidR="00605513" w:rsidRDefault="00D93134" w:rsidP="00605513">
      <w:r w:rsidRPr="00DA0726">
        <w:t>Дождитесь загрузки графического окружения и откройте терминал. В окне</w:t>
      </w:r>
      <w:r w:rsidRPr="00DA0726">
        <w:br/>
        <w:t xml:space="preserve">терминала проанализируйте последовательность загрузки системы, выполнив команду </w:t>
      </w:r>
      <w:proofErr w:type="spellStart"/>
      <w:r>
        <w:t>dmesg</w:t>
      </w:r>
      <w:proofErr w:type="spellEnd"/>
      <w:r w:rsidRPr="00DA0726">
        <w:t>. Можно просто просмотреть вывод этой команды:</w:t>
      </w:r>
      <w:r w:rsidR="00605513">
        <w:t xml:space="preserve"> </w:t>
      </w:r>
      <w:proofErr w:type="spellStart"/>
      <w:r>
        <w:t>dmesg</w:t>
      </w:r>
      <w:proofErr w:type="spellEnd"/>
      <w:r w:rsidRPr="00DA0726">
        <w:t xml:space="preserve"> | </w:t>
      </w:r>
      <w:proofErr w:type="spellStart"/>
      <w:r>
        <w:t>less</w:t>
      </w:r>
      <w:proofErr w:type="spellEnd"/>
    </w:p>
    <w:p w:rsidR="00D93134" w:rsidRDefault="00605513" w:rsidP="00605513">
      <w:r>
        <w:pict>
          <v:shape id="_x0000_i1035" type="#_x0000_t75" style="width:338.1pt;height:234.8pt">
            <v:imagedata r:id="rId27" o:title="4.1"/>
          </v:shape>
        </w:pict>
      </w:r>
    </w:p>
    <w:p w:rsidR="00D93134" w:rsidRPr="00DA0726" w:rsidRDefault="00D93134" w:rsidP="00D93134">
      <w:r w:rsidRPr="00DA0726">
        <w:lastRenderedPageBreak/>
        <w:t xml:space="preserve">Можно использовать поиск с помощью </w:t>
      </w:r>
      <w:proofErr w:type="spellStart"/>
      <w:r>
        <w:t>grep</w:t>
      </w:r>
      <w:proofErr w:type="spellEnd"/>
      <w:r w:rsidRPr="00DA0726">
        <w:t>:</w:t>
      </w:r>
      <w:r w:rsidRPr="00DA0726">
        <w:br/>
      </w:r>
      <w:proofErr w:type="spellStart"/>
      <w:r>
        <w:t>dmesg</w:t>
      </w:r>
      <w:proofErr w:type="spellEnd"/>
      <w:r w:rsidRPr="00DA0726">
        <w:t xml:space="preserve"> | </w:t>
      </w:r>
      <w:proofErr w:type="spellStart"/>
      <w:r>
        <w:t>grep</w:t>
      </w:r>
      <w:proofErr w:type="spellEnd"/>
      <w:r w:rsidRPr="00DA0726">
        <w:t xml:space="preserve"> -</w:t>
      </w:r>
      <w:r>
        <w:t>i</w:t>
      </w:r>
      <w:r w:rsidRPr="00DA0726">
        <w:t xml:space="preserve"> "то, что ищем"</w:t>
      </w:r>
    </w:p>
    <w:p w:rsidR="00D93134" w:rsidRDefault="00D93134" w:rsidP="00D93134">
      <w:r>
        <w:t>Получите следующую информацию.</w:t>
      </w:r>
    </w:p>
    <w:p w:rsidR="00D93134" w:rsidRPr="00D93134" w:rsidRDefault="00D93134" w:rsidP="00D93134">
      <w:pPr>
        <w:numPr>
          <w:ilvl w:val="0"/>
          <w:numId w:val="26"/>
        </w:numPr>
        <w:spacing w:after="160"/>
        <w:rPr>
          <w:lang w:val="en-US"/>
        </w:rPr>
      </w:pPr>
      <w:r>
        <w:t>Версия</w:t>
      </w:r>
      <w:r w:rsidRPr="00D93134">
        <w:rPr>
          <w:lang w:val="en-US"/>
        </w:rPr>
        <w:t xml:space="preserve"> </w:t>
      </w:r>
      <w:r>
        <w:t>ядра</w:t>
      </w:r>
      <w:r w:rsidRPr="00D93134">
        <w:rPr>
          <w:lang w:val="en-US"/>
        </w:rPr>
        <w:t xml:space="preserve"> Linux (Linux version).</w:t>
      </w:r>
    </w:p>
    <w:p w:rsidR="00D93134" w:rsidRDefault="00605513" w:rsidP="00D93134">
      <w:pPr>
        <w:pStyle w:val="a0"/>
      </w:pPr>
      <w:r>
        <w:pict>
          <v:shape id="_x0000_i1036" type="#_x0000_t75" style="width:483.95pt;height:57.6pt">
            <v:imagedata r:id="rId28" o:title="4.2.1"/>
          </v:shape>
        </w:pict>
      </w:r>
    </w:p>
    <w:p w:rsidR="00D93134" w:rsidRPr="00605513" w:rsidRDefault="00D93134" w:rsidP="00D93134">
      <w:pPr>
        <w:numPr>
          <w:ilvl w:val="0"/>
          <w:numId w:val="27"/>
        </w:numPr>
        <w:spacing w:after="160"/>
        <w:rPr>
          <w:lang w:val="en-US"/>
        </w:rPr>
      </w:pPr>
      <w:r>
        <w:t>Частота</w:t>
      </w:r>
      <w:r w:rsidRPr="00D93134">
        <w:rPr>
          <w:lang w:val="en-US"/>
        </w:rPr>
        <w:t xml:space="preserve"> </w:t>
      </w:r>
      <w:r>
        <w:t>процессора</w:t>
      </w:r>
      <w:r w:rsidRPr="00D93134">
        <w:rPr>
          <w:lang w:val="en-US"/>
        </w:rPr>
        <w:t xml:space="preserve"> (Detected </w:t>
      </w:r>
      <w:proofErr w:type="spellStart"/>
      <w:r w:rsidRPr="00D93134">
        <w:rPr>
          <w:lang w:val="en-US"/>
        </w:rPr>
        <w:t>Mhz</w:t>
      </w:r>
      <w:proofErr w:type="spellEnd"/>
      <w:r w:rsidRPr="00D93134">
        <w:rPr>
          <w:lang w:val="en-US"/>
        </w:rPr>
        <w:t xml:space="preserve"> processor).</w:t>
      </w:r>
    </w:p>
    <w:p w:rsidR="00605513" w:rsidRPr="00D93134" w:rsidRDefault="00605513" w:rsidP="00605513">
      <w:pPr>
        <w:spacing w:after="160"/>
        <w:rPr>
          <w:lang w:val="en-US"/>
        </w:rPr>
      </w:pPr>
      <w:r>
        <w:rPr>
          <w:lang w:val="en-US"/>
        </w:rPr>
        <w:pict>
          <v:shape id="_x0000_i1037" type="#_x0000_t75" style="width:483.95pt;height:148.4pt">
            <v:imagedata r:id="rId29" o:title="4.2.2"/>
          </v:shape>
        </w:pict>
      </w:r>
    </w:p>
    <w:p w:rsidR="00D93134" w:rsidRDefault="00D93134" w:rsidP="00D93134">
      <w:pPr>
        <w:numPr>
          <w:ilvl w:val="0"/>
          <w:numId w:val="27"/>
        </w:numPr>
        <w:spacing w:after="160"/>
      </w:pPr>
      <w:r>
        <w:t>Модель процессора (CPU0).</w:t>
      </w:r>
    </w:p>
    <w:p w:rsidR="00D93134" w:rsidRDefault="00605513" w:rsidP="00D93134">
      <w:pPr>
        <w:pStyle w:val="a0"/>
      </w:pPr>
      <w:r>
        <w:rPr>
          <w:noProof/>
          <w:lang w:eastAsia="ru-RU"/>
        </w:rPr>
        <w:drawing>
          <wp:inline distT="0" distB="0" distL="0" distR="0">
            <wp:extent cx="5279390" cy="1200785"/>
            <wp:effectExtent l="0" t="0" r="0" b="0"/>
            <wp:docPr id="12" name="Рисунок 12" descr="C:\Users\User\AppData\Local\Microsoft\Windows\INetCache\Content.Word\3.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C:\Users\User\AppData\Local\Microsoft\Windows\INetCache\Content.Word\3.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A0726" w:rsidRDefault="00D93134" w:rsidP="00D93134">
      <w:pPr>
        <w:numPr>
          <w:ilvl w:val="0"/>
          <w:numId w:val="29"/>
        </w:numPr>
        <w:spacing w:after="160"/>
      </w:pPr>
      <w:r w:rsidRPr="00DA0726">
        <w:t>Объем доступной оперативной памяти (</w:t>
      </w:r>
      <w:proofErr w:type="spellStart"/>
      <w:r>
        <w:t>Memory</w:t>
      </w:r>
      <w:proofErr w:type="spellEnd"/>
      <w:r w:rsidRPr="00DA0726">
        <w:t xml:space="preserve"> </w:t>
      </w:r>
      <w:proofErr w:type="spellStart"/>
      <w:r>
        <w:t>available</w:t>
      </w:r>
      <w:proofErr w:type="spellEnd"/>
      <w:r w:rsidRPr="00DA0726">
        <w:t>).</w:t>
      </w:r>
    </w:p>
    <w:p w:rsidR="00D93134" w:rsidRDefault="00605513" w:rsidP="00D93134">
      <w:pPr>
        <w:pStyle w:val="a0"/>
      </w:pPr>
      <w:r>
        <w:rPr>
          <w:noProof/>
          <w:lang w:eastAsia="ru-RU"/>
        </w:rPr>
        <w:drawing>
          <wp:inline distT="0" distB="0" distL="0" distR="0">
            <wp:extent cx="6152515" cy="993254"/>
            <wp:effectExtent l="0" t="0" r="635" b="0"/>
            <wp:docPr id="13" name="Рисунок 13" descr="D:\загрузки\учёба\архитектура ЭВМ\инфобез\лабы\1\ф\4.2.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D:\загрузки\учёба\архитектура ЭВМ\инфобез\лабы\1\ф\4.2.4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93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3134" w:rsidRPr="00DA0726" w:rsidRDefault="00D93134" w:rsidP="00D93134">
      <w:pPr>
        <w:numPr>
          <w:ilvl w:val="0"/>
          <w:numId w:val="30"/>
        </w:numPr>
        <w:spacing w:after="160"/>
      </w:pPr>
      <w:r w:rsidRPr="00DA0726">
        <w:t>Тип обнаруженного гипервизора (</w:t>
      </w:r>
      <w:proofErr w:type="spellStart"/>
      <w:r>
        <w:t>Hypervisor</w:t>
      </w:r>
      <w:proofErr w:type="spellEnd"/>
      <w:r w:rsidRPr="00DA0726">
        <w:t xml:space="preserve"> </w:t>
      </w:r>
      <w:proofErr w:type="spellStart"/>
      <w:r>
        <w:t>detected</w:t>
      </w:r>
      <w:proofErr w:type="spellEnd"/>
      <w:r w:rsidRPr="00DA0726">
        <w:t>).</w:t>
      </w:r>
    </w:p>
    <w:p w:rsidR="00D93134" w:rsidRDefault="00D93134" w:rsidP="00D93134">
      <w:pPr>
        <w:pStyle w:val="a0"/>
      </w:pPr>
    </w:p>
    <w:p w:rsidR="00D93134" w:rsidRDefault="00605513" w:rsidP="00D93134">
      <w:pPr>
        <w:pStyle w:val="a0"/>
      </w:pPr>
      <w:r>
        <w:lastRenderedPageBreak/>
        <w:pict>
          <v:shape id="_x0000_i1038" type="#_x0000_t75" style="width:465.2pt;height:76.4pt">
            <v:imagedata r:id="rId31" o:title="4.2.5"/>
          </v:shape>
        </w:pict>
      </w:r>
    </w:p>
    <w:p w:rsidR="00D93134" w:rsidRPr="00DA0726" w:rsidRDefault="00D93134" w:rsidP="00D93134">
      <w:pPr>
        <w:numPr>
          <w:ilvl w:val="0"/>
          <w:numId w:val="31"/>
        </w:numPr>
        <w:spacing w:after="160"/>
      </w:pPr>
      <w:r w:rsidRPr="00DA0726">
        <w:t>Тип файловой системы корневого раздела.</w:t>
      </w:r>
    </w:p>
    <w:p w:rsidR="00D93134" w:rsidRDefault="00605513" w:rsidP="00D93134">
      <w:pPr>
        <w:pStyle w:val="a0"/>
      </w:pPr>
      <w:r>
        <w:pict>
          <v:shape id="_x0000_i1039" type="#_x0000_t75" style="width:483.95pt;height:237.9pt">
            <v:imagedata r:id="rId32" o:title="4.2.6"/>
          </v:shape>
        </w:pict>
      </w:r>
    </w:p>
    <w:p w:rsidR="00D93134" w:rsidRDefault="00D93134" w:rsidP="00D93134">
      <w:pPr>
        <w:pStyle w:val="af2"/>
        <w:numPr>
          <w:ilvl w:val="0"/>
          <w:numId w:val="31"/>
        </w:numPr>
        <w:spacing w:after="160"/>
      </w:pPr>
      <w:proofErr w:type="spellStart"/>
      <w:r>
        <w:t>Mounting</w:t>
      </w:r>
      <w:proofErr w:type="spellEnd"/>
      <w:r>
        <w:t xml:space="preserve"> </w:t>
      </w:r>
      <w:proofErr w:type="spellStart"/>
      <w:r>
        <w:t>sequence</w:t>
      </w:r>
      <w:proofErr w:type="spellEnd"/>
    </w:p>
    <w:p w:rsidR="00D93134" w:rsidRDefault="00D93134" w:rsidP="00D93134">
      <w:pPr>
        <w:pStyle w:val="af2"/>
      </w:pPr>
    </w:p>
    <w:p w:rsidR="00D93134" w:rsidRDefault="00605513" w:rsidP="00D93134">
      <w:pPr>
        <w:spacing w:after="160"/>
      </w:pPr>
      <w:r>
        <w:pict>
          <v:shape id="_x0000_i1040" type="#_x0000_t75" style="width:483.95pt;height:125.2pt">
            <v:imagedata r:id="rId33" o:title="4.2.7"/>
          </v:shape>
        </w:pict>
      </w:r>
    </w:p>
    <w:p w:rsidR="0000039D" w:rsidRDefault="0000039D" w:rsidP="0000039D">
      <w:pPr>
        <w:pStyle w:val="1"/>
      </w:pPr>
      <w:r>
        <w:rPr>
          <w:rStyle w:val="SectionNumber"/>
        </w:rPr>
        <w:lastRenderedPageBreak/>
        <w:t>4</w:t>
      </w:r>
      <w:r>
        <w:tab/>
        <w:t>Выводы</w:t>
      </w:r>
    </w:p>
    <w:p w:rsidR="00D93134" w:rsidRDefault="00D93134" w:rsidP="001C6DA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4" w:name="ответы-на-контрольные-вопросы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В ходе выполнения Лабораторной работы №1 мы приобрели практические навыки установки операционной системы на виртуальную машину, настройки минимально необходимых для дальнейшей работы сервисов.</w:t>
      </w:r>
    </w:p>
    <w:p w:rsidR="001C6DA4" w:rsidRDefault="0000039D" w:rsidP="001C6DA4">
      <w:pPr>
        <w:pStyle w:val="1"/>
      </w:pPr>
      <w:r>
        <w:rPr>
          <w:rStyle w:val="SectionNumber"/>
        </w:rPr>
        <w:t>5</w:t>
      </w:r>
      <w:r>
        <w:tab/>
        <w:t>Ответы на контрольные вопросы</w:t>
      </w:r>
      <w:bookmarkEnd w:id="2"/>
      <w:bookmarkEnd w:id="4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bookmarkStart w:id="5" w:name="_Toc177068535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1.</w:t>
      </w: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ab/>
        <w:t>Учётная запись пользователя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Учётная запись пользователя в операционной системе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Linux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включает следующую информацию: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 пользователя — уникальное имя, которое используется для входа в систему.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Пароль — ключ безопасности для защиты аккаунта от несанкционированного доступа.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UID (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User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ID) — уникальный числовой идентификатор пользователя.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GID (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Group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ID) — числовой идентификатор группы, к которой принадлежит пользователь.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Домашний каталог — директория, где хранятся личные файлы пользователя.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Командный интерпретатор (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shell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) — программа, выполняющая команды пользователя.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Эта информация хранится в файлах /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etc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/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passwd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и /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etc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/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shadow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2.</w:t>
      </w: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ab/>
        <w:t>Команды терминала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получения справки по команде: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man команда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lastRenderedPageBreak/>
        <w:t xml:space="preserve">man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ls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перемещения по файловой системе: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cd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путь_до_каталога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cd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~/Документы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просмотра содержимого каталога: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[опции]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-l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определения объёма каталога: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du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sh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каталог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du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sh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~/Загрузки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создания / удаления каталогов / файлов: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mkdir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имя_каталога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  # создание каталога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touch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имя_файла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     # создание файла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rm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имя_файла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        # удаление файла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rmdir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имя_каталога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  # удаление пустого каталога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lastRenderedPageBreak/>
        <w:t>rm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rf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имя_каталога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 # удаление каталога с содержимым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Примеры: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mkdir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новая_папка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touch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новый_файл.txt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rm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старый_файл.txt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задания определённых прав на файл / каталог: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chmod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права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файл_или_каталог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– Для просмотра истории команд: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history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history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|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tail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-n 10  # просмотр последних 10 команд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3. Файловая система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Файловая система — это способ организации хранения и управления данными на носителе информации (например, жёстком диске). Она определяет структуру размещения файлов и папок, способы именования объектов, методы записи и чтения данных.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Примеры файловых систем: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ext4 — стандартная файловая система для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Linux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, поддерживает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журналирование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, большие объёмы данных.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lastRenderedPageBreak/>
        <w:t xml:space="preserve">NTFS — файловая система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Windows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, поддерживает большие размеры файлов и диски.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FAT32 — старая файловая система, совместимая с разными операционными системами, ограничена размером диска до 8 ТБ.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XFS — высокопроизводительная файловая система с поддержкой больших объёмов данных и параллельных операций ввода-вывода.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4. Просмотр смонтированных файловых систем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Для просмотра всех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подмонтированных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файловых систем в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Linux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используют команду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mount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. Например: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mount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Она покажет список всех монтированных устройств и точек монтирования.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Другой вариант — использовать команду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df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, чтобы увидеть свободное пространство и точки монтирования: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df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-h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5. Удаление зависшего процесса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Чтобы удалить зависший процесс, нужно сначала определить его PID (идентификатор процесса), используя команду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ps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или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top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ps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aux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|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grep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название_процесса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Пример: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ps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aux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|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grep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firefox</w:t>
      </w:r>
      <w:proofErr w:type="spellEnd"/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Затем убить процесс командой </w:t>
      </w: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kill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: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kill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PID</w:t>
      </w:r>
    </w:p>
    <w:p w:rsidR="00D93134" w:rsidRP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lastRenderedPageBreak/>
        <w:t>Если процесс не отвечает, можно использовать сигнал принудительного завершения (SIGKILL):</w:t>
      </w:r>
    </w:p>
    <w:p w:rsidR="00D93134" w:rsidRDefault="00D93134" w:rsidP="00D93134">
      <w:pPr>
        <w:pStyle w:val="1"/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</w:pPr>
      <w:proofErr w:type="spellStart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>kill</w:t>
      </w:r>
      <w:proofErr w:type="spellEnd"/>
      <w:r w:rsidRPr="00D93134"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</w:rPr>
        <w:t xml:space="preserve"> -9 PID</w:t>
      </w:r>
    </w:p>
    <w:p w:rsidR="003F2A45" w:rsidRDefault="004D13F5" w:rsidP="00D93134">
      <w:pPr>
        <w:pStyle w:val="1"/>
      </w:pPr>
      <w:r>
        <w:rPr>
          <w:rStyle w:val="SectionNumber"/>
        </w:rPr>
        <w:t>6</w:t>
      </w:r>
      <w:r>
        <w:tab/>
        <w:t>Список литературы</w:t>
      </w:r>
      <w:bookmarkEnd w:id="5"/>
    </w:p>
    <w:p w:rsidR="003F2A45" w:rsidRDefault="003F2A45" w:rsidP="003F2A45">
      <w:pPr>
        <w:pStyle w:val="a0"/>
      </w:pPr>
      <w:r>
        <w:t xml:space="preserve">1. </w:t>
      </w:r>
      <w:proofErr w:type="spellStart"/>
      <w:r>
        <w:t>Поттеринг</w:t>
      </w:r>
      <w:proofErr w:type="spellEnd"/>
      <w:r>
        <w:t xml:space="preserve"> Л. Systemd для администраторов: цикл статей. — 2010. — URL: http:</w:t>
      </w:r>
    </w:p>
    <w:p w:rsidR="003F2A45" w:rsidRPr="003F2A45" w:rsidRDefault="003F2A45" w:rsidP="003F2A45">
      <w:pPr>
        <w:pStyle w:val="a0"/>
        <w:rPr>
          <w:lang w:val="en-US"/>
        </w:rPr>
      </w:pPr>
      <w:r w:rsidRPr="003F2A45">
        <w:rPr>
          <w:lang w:val="en-US"/>
        </w:rPr>
        <w:t>//wiki.opennet.ru/Systemd.</w:t>
      </w:r>
    </w:p>
    <w:p w:rsidR="003F2A45" w:rsidRPr="003F2A45" w:rsidRDefault="003F2A45" w:rsidP="003F2A45">
      <w:pPr>
        <w:pStyle w:val="a0"/>
        <w:rPr>
          <w:lang w:val="en-US"/>
        </w:rPr>
      </w:pPr>
      <w:r w:rsidRPr="003F2A45">
        <w:rPr>
          <w:lang w:val="en-US"/>
        </w:rPr>
        <w:t xml:space="preserve">2. Neil N. J. Learning </w:t>
      </w:r>
      <w:proofErr w:type="spellStart"/>
      <w:r w:rsidRPr="003F2A45">
        <w:rPr>
          <w:lang w:val="en-US"/>
        </w:rPr>
        <w:t>CentOS</w:t>
      </w:r>
      <w:proofErr w:type="spellEnd"/>
      <w:r w:rsidRPr="003F2A45">
        <w:rPr>
          <w:lang w:val="en-US"/>
        </w:rPr>
        <w:t xml:space="preserve">: A Beginners Guide to Learning Linux. </w:t>
      </w:r>
      <w:proofErr w:type="gramStart"/>
      <w:r w:rsidRPr="003F2A45">
        <w:rPr>
          <w:lang w:val="en-US"/>
        </w:rPr>
        <w:t xml:space="preserve">— </w:t>
      </w:r>
      <w:proofErr w:type="spellStart"/>
      <w:r w:rsidRPr="003F2A45">
        <w:rPr>
          <w:lang w:val="en-US"/>
        </w:rPr>
        <w:t>CreateSpace</w:t>
      </w:r>
      <w:proofErr w:type="spellEnd"/>
      <w:r w:rsidRPr="003F2A45">
        <w:rPr>
          <w:lang w:val="en-US"/>
        </w:rPr>
        <w:t xml:space="preserve"> Independent Publishing Platform, 2016.</w:t>
      </w:r>
      <w:proofErr w:type="gramEnd"/>
    </w:p>
    <w:p w:rsidR="003F2A45" w:rsidRPr="003F2A45" w:rsidRDefault="003F2A45" w:rsidP="003F2A45">
      <w:pPr>
        <w:pStyle w:val="a0"/>
        <w:rPr>
          <w:lang w:val="en-US"/>
        </w:rPr>
      </w:pPr>
      <w:r w:rsidRPr="003F2A45">
        <w:rPr>
          <w:lang w:val="en-US"/>
        </w:rPr>
        <w:t>3. Systemd. — 2022. — URL: https://wiki.archlinux.org/title/Systemd.</w:t>
      </w:r>
    </w:p>
    <w:p w:rsidR="004D13F5" w:rsidRPr="003F2A45" w:rsidRDefault="004D13F5" w:rsidP="004D13F5">
      <w:pPr>
        <w:rPr>
          <w:lang w:val="en-US"/>
        </w:rPr>
      </w:pPr>
    </w:p>
    <w:p w:rsidR="004D13F5" w:rsidRPr="003F2A45" w:rsidRDefault="004D13F5" w:rsidP="004D13F5">
      <w:pPr>
        <w:rPr>
          <w:lang w:val="en-US"/>
        </w:rPr>
      </w:pPr>
      <w:bookmarkStart w:id="6" w:name="_GoBack"/>
      <w:bookmarkEnd w:id="6"/>
    </w:p>
    <w:sectPr w:rsidR="004D13F5" w:rsidRPr="003F2A45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9CC" w:rsidRDefault="002869CC">
      <w:pPr>
        <w:spacing w:after="0"/>
      </w:pPr>
      <w:r>
        <w:separator/>
      </w:r>
    </w:p>
  </w:endnote>
  <w:endnote w:type="continuationSeparator" w:id="0">
    <w:p w:rsidR="002869CC" w:rsidRDefault="002869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9CC" w:rsidRDefault="002869CC">
      <w:r>
        <w:separator/>
      </w:r>
    </w:p>
  </w:footnote>
  <w:footnote w:type="continuationSeparator" w:id="0">
    <w:p w:rsidR="002869CC" w:rsidRDefault="002869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hybridMultilevel"/>
    <w:tmpl w:val="00000004"/>
    <w:lvl w:ilvl="0" w:tplc="2968C4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12024A">
      <w:start w:val="1"/>
      <w:numFmt w:val="decimal"/>
      <w:lvlText w:val=""/>
      <w:lvlJc w:val="left"/>
    </w:lvl>
    <w:lvl w:ilvl="2" w:tplc="1C9A89C4">
      <w:start w:val="1"/>
      <w:numFmt w:val="decimal"/>
      <w:lvlText w:val=""/>
      <w:lvlJc w:val="left"/>
    </w:lvl>
    <w:lvl w:ilvl="3" w:tplc="B7861DE4">
      <w:start w:val="1"/>
      <w:numFmt w:val="decimal"/>
      <w:lvlText w:val=""/>
      <w:lvlJc w:val="left"/>
    </w:lvl>
    <w:lvl w:ilvl="4" w:tplc="36082D6C">
      <w:start w:val="1"/>
      <w:numFmt w:val="decimal"/>
      <w:lvlText w:val=""/>
      <w:lvlJc w:val="left"/>
    </w:lvl>
    <w:lvl w:ilvl="5" w:tplc="D7848878">
      <w:start w:val="1"/>
      <w:numFmt w:val="decimal"/>
      <w:lvlText w:val=""/>
      <w:lvlJc w:val="left"/>
    </w:lvl>
    <w:lvl w:ilvl="6" w:tplc="0ABE7972">
      <w:start w:val="1"/>
      <w:numFmt w:val="decimal"/>
      <w:lvlText w:val=""/>
      <w:lvlJc w:val="left"/>
    </w:lvl>
    <w:lvl w:ilvl="7" w:tplc="6AFC9BEA">
      <w:start w:val="1"/>
      <w:numFmt w:val="decimal"/>
      <w:lvlText w:val=""/>
      <w:lvlJc w:val="left"/>
    </w:lvl>
    <w:lvl w:ilvl="8" w:tplc="EC843B32">
      <w:start w:val="1"/>
      <w:numFmt w:val="decimal"/>
      <w:lvlText w:val=""/>
      <w:lvlJc w:val="left"/>
    </w:lvl>
  </w:abstractNum>
  <w:abstractNum w:abstractNumId="1">
    <w:nsid w:val="00000006"/>
    <w:multiLevelType w:val="hybridMultilevel"/>
    <w:tmpl w:val="00000006"/>
    <w:lvl w:ilvl="0" w:tplc="4140BA0E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6832B2">
      <w:start w:val="1"/>
      <w:numFmt w:val="decimal"/>
      <w:lvlText w:val=""/>
      <w:lvlJc w:val="left"/>
    </w:lvl>
    <w:lvl w:ilvl="2" w:tplc="6444F510">
      <w:start w:val="1"/>
      <w:numFmt w:val="decimal"/>
      <w:lvlText w:val=""/>
      <w:lvlJc w:val="left"/>
    </w:lvl>
    <w:lvl w:ilvl="3" w:tplc="1BDC0762">
      <w:start w:val="1"/>
      <w:numFmt w:val="decimal"/>
      <w:lvlText w:val=""/>
      <w:lvlJc w:val="left"/>
    </w:lvl>
    <w:lvl w:ilvl="4" w:tplc="B83678E8">
      <w:start w:val="1"/>
      <w:numFmt w:val="decimal"/>
      <w:lvlText w:val=""/>
      <w:lvlJc w:val="left"/>
    </w:lvl>
    <w:lvl w:ilvl="5" w:tplc="E5548B72">
      <w:start w:val="1"/>
      <w:numFmt w:val="decimal"/>
      <w:lvlText w:val=""/>
      <w:lvlJc w:val="left"/>
    </w:lvl>
    <w:lvl w:ilvl="6" w:tplc="FCC46F12">
      <w:start w:val="1"/>
      <w:numFmt w:val="decimal"/>
      <w:lvlText w:val=""/>
      <w:lvlJc w:val="left"/>
    </w:lvl>
    <w:lvl w:ilvl="7" w:tplc="893E7A28">
      <w:start w:val="1"/>
      <w:numFmt w:val="decimal"/>
      <w:lvlText w:val=""/>
      <w:lvlJc w:val="left"/>
    </w:lvl>
    <w:lvl w:ilvl="8" w:tplc="B62AF1E8">
      <w:start w:val="1"/>
      <w:numFmt w:val="decimal"/>
      <w:lvlText w:val=""/>
      <w:lvlJc w:val="left"/>
    </w:lvl>
  </w:abstractNum>
  <w:abstractNum w:abstractNumId="2">
    <w:nsid w:val="00000008"/>
    <w:multiLevelType w:val="hybridMultilevel"/>
    <w:tmpl w:val="00000008"/>
    <w:lvl w:ilvl="0" w:tplc="0A48DF78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DC0852">
      <w:start w:val="1"/>
      <w:numFmt w:val="decimal"/>
      <w:lvlText w:val=""/>
      <w:lvlJc w:val="left"/>
    </w:lvl>
    <w:lvl w:ilvl="2" w:tplc="917EF85A">
      <w:start w:val="1"/>
      <w:numFmt w:val="decimal"/>
      <w:lvlText w:val=""/>
      <w:lvlJc w:val="left"/>
    </w:lvl>
    <w:lvl w:ilvl="3" w:tplc="49BE54A6">
      <w:start w:val="1"/>
      <w:numFmt w:val="decimal"/>
      <w:lvlText w:val=""/>
      <w:lvlJc w:val="left"/>
    </w:lvl>
    <w:lvl w:ilvl="4" w:tplc="EB968038">
      <w:start w:val="1"/>
      <w:numFmt w:val="decimal"/>
      <w:lvlText w:val=""/>
      <w:lvlJc w:val="left"/>
    </w:lvl>
    <w:lvl w:ilvl="5" w:tplc="5E7C34F8">
      <w:start w:val="1"/>
      <w:numFmt w:val="decimal"/>
      <w:lvlText w:val=""/>
      <w:lvlJc w:val="left"/>
    </w:lvl>
    <w:lvl w:ilvl="6" w:tplc="7598CBE4">
      <w:start w:val="1"/>
      <w:numFmt w:val="decimal"/>
      <w:lvlText w:val=""/>
      <w:lvlJc w:val="left"/>
    </w:lvl>
    <w:lvl w:ilvl="7" w:tplc="8B48EBD6">
      <w:start w:val="1"/>
      <w:numFmt w:val="decimal"/>
      <w:lvlText w:val=""/>
      <w:lvlJc w:val="left"/>
    </w:lvl>
    <w:lvl w:ilvl="8" w:tplc="F4FC04FE">
      <w:start w:val="1"/>
      <w:numFmt w:val="decimal"/>
      <w:lvlText w:val=""/>
      <w:lvlJc w:val="left"/>
    </w:lvl>
  </w:abstractNum>
  <w:abstractNum w:abstractNumId="3">
    <w:nsid w:val="0000000A"/>
    <w:multiLevelType w:val="hybridMultilevel"/>
    <w:tmpl w:val="0000000A"/>
    <w:lvl w:ilvl="0" w:tplc="26DE9DC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9F8005A">
      <w:start w:val="1"/>
      <w:numFmt w:val="decimal"/>
      <w:lvlText w:val=""/>
      <w:lvlJc w:val="left"/>
    </w:lvl>
    <w:lvl w:ilvl="2" w:tplc="CF489602">
      <w:start w:val="1"/>
      <w:numFmt w:val="decimal"/>
      <w:lvlText w:val=""/>
      <w:lvlJc w:val="left"/>
    </w:lvl>
    <w:lvl w:ilvl="3" w:tplc="6D2E15B0">
      <w:start w:val="1"/>
      <w:numFmt w:val="decimal"/>
      <w:lvlText w:val=""/>
      <w:lvlJc w:val="left"/>
    </w:lvl>
    <w:lvl w:ilvl="4" w:tplc="50821936">
      <w:start w:val="1"/>
      <w:numFmt w:val="decimal"/>
      <w:lvlText w:val=""/>
      <w:lvlJc w:val="left"/>
    </w:lvl>
    <w:lvl w:ilvl="5" w:tplc="80B8AFDE">
      <w:start w:val="1"/>
      <w:numFmt w:val="decimal"/>
      <w:lvlText w:val=""/>
      <w:lvlJc w:val="left"/>
    </w:lvl>
    <w:lvl w:ilvl="6" w:tplc="45682790">
      <w:start w:val="1"/>
      <w:numFmt w:val="decimal"/>
      <w:lvlText w:val=""/>
      <w:lvlJc w:val="left"/>
    </w:lvl>
    <w:lvl w:ilvl="7" w:tplc="3DB24ADE">
      <w:start w:val="1"/>
      <w:numFmt w:val="decimal"/>
      <w:lvlText w:val=""/>
      <w:lvlJc w:val="left"/>
    </w:lvl>
    <w:lvl w:ilvl="8" w:tplc="AC1E97A8">
      <w:start w:val="1"/>
      <w:numFmt w:val="decimal"/>
      <w:lvlText w:val=""/>
      <w:lvlJc w:val="left"/>
    </w:lvl>
  </w:abstractNum>
  <w:abstractNum w:abstractNumId="4">
    <w:nsid w:val="0000000B"/>
    <w:multiLevelType w:val="hybridMultilevel"/>
    <w:tmpl w:val="0000000B"/>
    <w:lvl w:ilvl="0" w:tplc="717E4F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C0F41E">
      <w:start w:val="1"/>
      <w:numFmt w:val="decimal"/>
      <w:lvlText w:val=""/>
      <w:lvlJc w:val="left"/>
    </w:lvl>
    <w:lvl w:ilvl="2" w:tplc="B942CCDE">
      <w:start w:val="1"/>
      <w:numFmt w:val="decimal"/>
      <w:lvlText w:val=""/>
      <w:lvlJc w:val="left"/>
    </w:lvl>
    <w:lvl w:ilvl="3" w:tplc="FD8EF0BC">
      <w:start w:val="1"/>
      <w:numFmt w:val="decimal"/>
      <w:lvlText w:val=""/>
      <w:lvlJc w:val="left"/>
    </w:lvl>
    <w:lvl w:ilvl="4" w:tplc="063EBBA8">
      <w:start w:val="1"/>
      <w:numFmt w:val="decimal"/>
      <w:lvlText w:val=""/>
      <w:lvlJc w:val="left"/>
    </w:lvl>
    <w:lvl w:ilvl="5" w:tplc="B2E6A284">
      <w:start w:val="1"/>
      <w:numFmt w:val="decimal"/>
      <w:lvlText w:val=""/>
      <w:lvlJc w:val="left"/>
    </w:lvl>
    <w:lvl w:ilvl="6" w:tplc="22240ED0">
      <w:start w:val="1"/>
      <w:numFmt w:val="decimal"/>
      <w:lvlText w:val=""/>
      <w:lvlJc w:val="left"/>
    </w:lvl>
    <w:lvl w:ilvl="7" w:tplc="9814E1D0">
      <w:start w:val="1"/>
      <w:numFmt w:val="decimal"/>
      <w:lvlText w:val=""/>
      <w:lvlJc w:val="left"/>
    </w:lvl>
    <w:lvl w:ilvl="8" w:tplc="988A7EE2">
      <w:start w:val="1"/>
      <w:numFmt w:val="decimal"/>
      <w:lvlText w:val=""/>
      <w:lvlJc w:val="left"/>
    </w:lvl>
  </w:abstractNum>
  <w:abstractNum w:abstractNumId="5">
    <w:nsid w:val="0000000C"/>
    <w:multiLevelType w:val="hybridMultilevel"/>
    <w:tmpl w:val="0000000C"/>
    <w:lvl w:ilvl="0" w:tplc="54A6E62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62CB4C">
      <w:start w:val="1"/>
      <w:numFmt w:val="decimal"/>
      <w:lvlText w:val=""/>
      <w:lvlJc w:val="left"/>
    </w:lvl>
    <w:lvl w:ilvl="2" w:tplc="C4745266">
      <w:start w:val="1"/>
      <w:numFmt w:val="decimal"/>
      <w:lvlText w:val=""/>
      <w:lvlJc w:val="left"/>
    </w:lvl>
    <w:lvl w:ilvl="3" w:tplc="974A6666">
      <w:start w:val="1"/>
      <w:numFmt w:val="decimal"/>
      <w:lvlText w:val=""/>
      <w:lvlJc w:val="left"/>
    </w:lvl>
    <w:lvl w:ilvl="4" w:tplc="D28CF3CC">
      <w:start w:val="1"/>
      <w:numFmt w:val="decimal"/>
      <w:lvlText w:val=""/>
      <w:lvlJc w:val="left"/>
    </w:lvl>
    <w:lvl w:ilvl="5" w:tplc="93DCDAC6">
      <w:start w:val="1"/>
      <w:numFmt w:val="decimal"/>
      <w:lvlText w:val=""/>
      <w:lvlJc w:val="left"/>
    </w:lvl>
    <w:lvl w:ilvl="6" w:tplc="737CCDEE">
      <w:start w:val="1"/>
      <w:numFmt w:val="decimal"/>
      <w:lvlText w:val=""/>
      <w:lvlJc w:val="left"/>
    </w:lvl>
    <w:lvl w:ilvl="7" w:tplc="DAA8D99C">
      <w:start w:val="1"/>
      <w:numFmt w:val="decimal"/>
      <w:lvlText w:val=""/>
      <w:lvlJc w:val="left"/>
    </w:lvl>
    <w:lvl w:ilvl="8" w:tplc="AD0ADEF8">
      <w:start w:val="1"/>
      <w:numFmt w:val="decimal"/>
      <w:lvlText w:val=""/>
      <w:lvlJc w:val="left"/>
    </w:lvl>
  </w:abstractNum>
  <w:abstractNum w:abstractNumId="6">
    <w:nsid w:val="0000000E"/>
    <w:multiLevelType w:val="hybridMultilevel"/>
    <w:tmpl w:val="0000000E"/>
    <w:lvl w:ilvl="0" w:tplc="5882EB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DA5E54">
      <w:start w:val="1"/>
      <w:numFmt w:val="decimal"/>
      <w:lvlText w:val=""/>
      <w:lvlJc w:val="left"/>
    </w:lvl>
    <w:lvl w:ilvl="2" w:tplc="517A24B0">
      <w:start w:val="1"/>
      <w:numFmt w:val="decimal"/>
      <w:lvlText w:val=""/>
      <w:lvlJc w:val="left"/>
    </w:lvl>
    <w:lvl w:ilvl="3" w:tplc="DD0238CE">
      <w:start w:val="1"/>
      <w:numFmt w:val="decimal"/>
      <w:lvlText w:val=""/>
      <w:lvlJc w:val="left"/>
    </w:lvl>
    <w:lvl w:ilvl="4" w:tplc="B16E6B82">
      <w:start w:val="1"/>
      <w:numFmt w:val="decimal"/>
      <w:lvlText w:val=""/>
      <w:lvlJc w:val="left"/>
    </w:lvl>
    <w:lvl w:ilvl="5" w:tplc="E66C672E">
      <w:start w:val="1"/>
      <w:numFmt w:val="decimal"/>
      <w:lvlText w:val=""/>
      <w:lvlJc w:val="left"/>
    </w:lvl>
    <w:lvl w:ilvl="6" w:tplc="D57A2386">
      <w:start w:val="1"/>
      <w:numFmt w:val="decimal"/>
      <w:lvlText w:val=""/>
      <w:lvlJc w:val="left"/>
    </w:lvl>
    <w:lvl w:ilvl="7" w:tplc="56AC7A06">
      <w:start w:val="1"/>
      <w:numFmt w:val="decimal"/>
      <w:lvlText w:val=""/>
      <w:lvlJc w:val="left"/>
    </w:lvl>
    <w:lvl w:ilvl="8" w:tplc="CFC0B246">
      <w:start w:val="1"/>
      <w:numFmt w:val="decimal"/>
      <w:lvlText w:val=""/>
      <w:lvlJc w:val="left"/>
    </w:lvl>
  </w:abstractNum>
  <w:abstractNum w:abstractNumId="7">
    <w:nsid w:val="0000000F"/>
    <w:multiLevelType w:val="hybridMultilevel"/>
    <w:tmpl w:val="0000000F"/>
    <w:lvl w:ilvl="0" w:tplc="81E6BDD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276DFE0">
      <w:start w:val="1"/>
      <w:numFmt w:val="decimal"/>
      <w:lvlText w:val=""/>
      <w:lvlJc w:val="left"/>
    </w:lvl>
    <w:lvl w:ilvl="2" w:tplc="53484170">
      <w:start w:val="1"/>
      <w:numFmt w:val="decimal"/>
      <w:lvlText w:val=""/>
      <w:lvlJc w:val="left"/>
    </w:lvl>
    <w:lvl w:ilvl="3" w:tplc="CED2F022">
      <w:start w:val="1"/>
      <w:numFmt w:val="decimal"/>
      <w:lvlText w:val=""/>
      <w:lvlJc w:val="left"/>
    </w:lvl>
    <w:lvl w:ilvl="4" w:tplc="E6FCFF50">
      <w:start w:val="1"/>
      <w:numFmt w:val="decimal"/>
      <w:lvlText w:val=""/>
      <w:lvlJc w:val="left"/>
    </w:lvl>
    <w:lvl w:ilvl="5" w:tplc="3476E94E">
      <w:start w:val="1"/>
      <w:numFmt w:val="decimal"/>
      <w:lvlText w:val=""/>
      <w:lvlJc w:val="left"/>
    </w:lvl>
    <w:lvl w:ilvl="6" w:tplc="07E2E5AE">
      <w:start w:val="1"/>
      <w:numFmt w:val="decimal"/>
      <w:lvlText w:val=""/>
      <w:lvlJc w:val="left"/>
    </w:lvl>
    <w:lvl w:ilvl="7" w:tplc="DC02F21C">
      <w:start w:val="1"/>
      <w:numFmt w:val="decimal"/>
      <w:lvlText w:val=""/>
      <w:lvlJc w:val="left"/>
    </w:lvl>
    <w:lvl w:ilvl="8" w:tplc="AF62BD3A">
      <w:start w:val="1"/>
      <w:numFmt w:val="decimal"/>
      <w:lvlText w:val=""/>
      <w:lvlJc w:val="left"/>
    </w:lvl>
  </w:abstractNum>
  <w:abstractNum w:abstractNumId="8">
    <w:nsid w:val="00000010"/>
    <w:multiLevelType w:val="hybridMultilevel"/>
    <w:tmpl w:val="00000010"/>
    <w:lvl w:ilvl="0" w:tplc="8426062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04390C">
      <w:start w:val="1"/>
      <w:numFmt w:val="decimal"/>
      <w:lvlText w:val=""/>
      <w:lvlJc w:val="left"/>
    </w:lvl>
    <w:lvl w:ilvl="2" w:tplc="E078FB82">
      <w:start w:val="1"/>
      <w:numFmt w:val="decimal"/>
      <w:lvlText w:val=""/>
      <w:lvlJc w:val="left"/>
    </w:lvl>
    <w:lvl w:ilvl="3" w:tplc="6EDEBF76">
      <w:start w:val="1"/>
      <w:numFmt w:val="decimal"/>
      <w:lvlText w:val=""/>
      <w:lvlJc w:val="left"/>
    </w:lvl>
    <w:lvl w:ilvl="4" w:tplc="9920DA90">
      <w:start w:val="1"/>
      <w:numFmt w:val="decimal"/>
      <w:lvlText w:val=""/>
      <w:lvlJc w:val="left"/>
    </w:lvl>
    <w:lvl w:ilvl="5" w:tplc="750A9CEA">
      <w:start w:val="1"/>
      <w:numFmt w:val="decimal"/>
      <w:lvlText w:val=""/>
      <w:lvlJc w:val="left"/>
    </w:lvl>
    <w:lvl w:ilvl="6" w:tplc="3222BDAC">
      <w:start w:val="1"/>
      <w:numFmt w:val="decimal"/>
      <w:lvlText w:val=""/>
      <w:lvlJc w:val="left"/>
    </w:lvl>
    <w:lvl w:ilvl="7" w:tplc="F82AF464">
      <w:start w:val="1"/>
      <w:numFmt w:val="decimal"/>
      <w:lvlText w:val=""/>
      <w:lvlJc w:val="left"/>
    </w:lvl>
    <w:lvl w:ilvl="8" w:tplc="30269514">
      <w:start w:val="1"/>
      <w:numFmt w:val="decimal"/>
      <w:lvlText w:val=""/>
      <w:lvlJc w:val="left"/>
    </w:lvl>
  </w:abstractNum>
  <w:abstractNum w:abstractNumId="9">
    <w:nsid w:val="00000011"/>
    <w:multiLevelType w:val="hybridMultilevel"/>
    <w:tmpl w:val="00000011"/>
    <w:lvl w:ilvl="0" w:tplc="C1DA7C08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3C83A6C">
      <w:start w:val="1"/>
      <w:numFmt w:val="decimal"/>
      <w:lvlText w:val=""/>
      <w:lvlJc w:val="left"/>
    </w:lvl>
    <w:lvl w:ilvl="2" w:tplc="BE3A5250">
      <w:start w:val="1"/>
      <w:numFmt w:val="decimal"/>
      <w:lvlText w:val=""/>
      <w:lvlJc w:val="left"/>
    </w:lvl>
    <w:lvl w:ilvl="3" w:tplc="4C4430AE">
      <w:start w:val="1"/>
      <w:numFmt w:val="decimal"/>
      <w:lvlText w:val=""/>
      <w:lvlJc w:val="left"/>
    </w:lvl>
    <w:lvl w:ilvl="4" w:tplc="064834EC">
      <w:start w:val="1"/>
      <w:numFmt w:val="decimal"/>
      <w:lvlText w:val=""/>
      <w:lvlJc w:val="left"/>
    </w:lvl>
    <w:lvl w:ilvl="5" w:tplc="B7AA7020">
      <w:start w:val="1"/>
      <w:numFmt w:val="decimal"/>
      <w:lvlText w:val=""/>
      <w:lvlJc w:val="left"/>
    </w:lvl>
    <w:lvl w:ilvl="6" w:tplc="1C30D9FE">
      <w:start w:val="1"/>
      <w:numFmt w:val="decimal"/>
      <w:lvlText w:val=""/>
      <w:lvlJc w:val="left"/>
    </w:lvl>
    <w:lvl w:ilvl="7" w:tplc="85FCAF6E">
      <w:start w:val="1"/>
      <w:numFmt w:val="decimal"/>
      <w:lvlText w:val=""/>
      <w:lvlJc w:val="left"/>
    </w:lvl>
    <w:lvl w:ilvl="8" w:tplc="C4B4BBDA">
      <w:start w:val="1"/>
      <w:numFmt w:val="decimal"/>
      <w:lvlText w:val=""/>
      <w:lvlJc w:val="left"/>
    </w:lvl>
  </w:abstractNum>
  <w:abstractNum w:abstractNumId="10">
    <w:nsid w:val="00000013"/>
    <w:multiLevelType w:val="hybridMultilevel"/>
    <w:tmpl w:val="00000013"/>
    <w:lvl w:ilvl="0" w:tplc="1326F08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D2C4F06">
      <w:start w:val="1"/>
      <w:numFmt w:val="decimal"/>
      <w:lvlText w:val=""/>
      <w:lvlJc w:val="left"/>
    </w:lvl>
    <w:lvl w:ilvl="2" w:tplc="124439A2">
      <w:start w:val="1"/>
      <w:numFmt w:val="decimal"/>
      <w:lvlText w:val=""/>
      <w:lvlJc w:val="left"/>
    </w:lvl>
    <w:lvl w:ilvl="3" w:tplc="6E9CBE40">
      <w:start w:val="1"/>
      <w:numFmt w:val="decimal"/>
      <w:lvlText w:val=""/>
      <w:lvlJc w:val="left"/>
    </w:lvl>
    <w:lvl w:ilvl="4" w:tplc="297022EC">
      <w:start w:val="1"/>
      <w:numFmt w:val="decimal"/>
      <w:lvlText w:val=""/>
      <w:lvlJc w:val="left"/>
    </w:lvl>
    <w:lvl w:ilvl="5" w:tplc="10609E1C">
      <w:start w:val="1"/>
      <w:numFmt w:val="decimal"/>
      <w:lvlText w:val=""/>
      <w:lvlJc w:val="left"/>
    </w:lvl>
    <w:lvl w:ilvl="6" w:tplc="4496A46E">
      <w:start w:val="1"/>
      <w:numFmt w:val="decimal"/>
      <w:lvlText w:val=""/>
      <w:lvlJc w:val="left"/>
    </w:lvl>
    <w:lvl w:ilvl="7" w:tplc="A266D048">
      <w:start w:val="1"/>
      <w:numFmt w:val="decimal"/>
      <w:lvlText w:val=""/>
      <w:lvlJc w:val="left"/>
    </w:lvl>
    <w:lvl w:ilvl="8" w:tplc="0E68158C">
      <w:start w:val="1"/>
      <w:numFmt w:val="decimal"/>
      <w:lvlText w:val=""/>
      <w:lvlJc w:val="left"/>
    </w:lvl>
  </w:abstractNum>
  <w:abstractNum w:abstractNumId="11">
    <w:nsid w:val="00000014"/>
    <w:multiLevelType w:val="hybridMultilevel"/>
    <w:tmpl w:val="00000014"/>
    <w:lvl w:ilvl="0" w:tplc="FDAEB2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102E46">
      <w:start w:val="1"/>
      <w:numFmt w:val="decimal"/>
      <w:lvlText w:val=""/>
      <w:lvlJc w:val="left"/>
    </w:lvl>
    <w:lvl w:ilvl="2" w:tplc="B568EB82">
      <w:start w:val="1"/>
      <w:numFmt w:val="decimal"/>
      <w:lvlText w:val=""/>
      <w:lvlJc w:val="left"/>
    </w:lvl>
    <w:lvl w:ilvl="3" w:tplc="793EDEE8">
      <w:start w:val="1"/>
      <w:numFmt w:val="decimal"/>
      <w:lvlText w:val=""/>
      <w:lvlJc w:val="left"/>
    </w:lvl>
    <w:lvl w:ilvl="4" w:tplc="083A09C6">
      <w:start w:val="1"/>
      <w:numFmt w:val="decimal"/>
      <w:lvlText w:val=""/>
      <w:lvlJc w:val="left"/>
    </w:lvl>
    <w:lvl w:ilvl="5" w:tplc="73028082">
      <w:start w:val="1"/>
      <w:numFmt w:val="decimal"/>
      <w:lvlText w:val=""/>
      <w:lvlJc w:val="left"/>
    </w:lvl>
    <w:lvl w:ilvl="6" w:tplc="8DA22C7E">
      <w:start w:val="1"/>
      <w:numFmt w:val="decimal"/>
      <w:lvlText w:val=""/>
      <w:lvlJc w:val="left"/>
    </w:lvl>
    <w:lvl w:ilvl="7" w:tplc="2230FC22">
      <w:start w:val="1"/>
      <w:numFmt w:val="decimal"/>
      <w:lvlText w:val=""/>
      <w:lvlJc w:val="left"/>
    </w:lvl>
    <w:lvl w:ilvl="8" w:tplc="6BECC92E">
      <w:start w:val="1"/>
      <w:numFmt w:val="decimal"/>
      <w:lvlText w:val=""/>
      <w:lvlJc w:val="left"/>
    </w:lvl>
  </w:abstractNum>
  <w:abstractNum w:abstractNumId="12">
    <w:nsid w:val="00000015"/>
    <w:multiLevelType w:val="hybridMultilevel"/>
    <w:tmpl w:val="00000015"/>
    <w:lvl w:ilvl="0" w:tplc="69F6671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C343C9A">
      <w:start w:val="1"/>
      <w:numFmt w:val="decimal"/>
      <w:lvlText w:val=""/>
      <w:lvlJc w:val="left"/>
    </w:lvl>
    <w:lvl w:ilvl="2" w:tplc="60783600">
      <w:start w:val="1"/>
      <w:numFmt w:val="decimal"/>
      <w:lvlText w:val=""/>
      <w:lvlJc w:val="left"/>
    </w:lvl>
    <w:lvl w:ilvl="3" w:tplc="EE2836C0">
      <w:start w:val="1"/>
      <w:numFmt w:val="decimal"/>
      <w:lvlText w:val=""/>
      <w:lvlJc w:val="left"/>
    </w:lvl>
    <w:lvl w:ilvl="4" w:tplc="B7E0B29C">
      <w:start w:val="1"/>
      <w:numFmt w:val="decimal"/>
      <w:lvlText w:val=""/>
      <w:lvlJc w:val="left"/>
    </w:lvl>
    <w:lvl w:ilvl="5" w:tplc="813C76B2">
      <w:start w:val="1"/>
      <w:numFmt w:val="decimal"/>
      <w:lvlText w:val=""/>
      <w:lvlJc w:val="left"/>
    </w:lvl>
    <w:lvl w:ilvl="6" w:tplc="F182D1CC">
      <w:start w:val="1"/>
      <w:numFmt w:val="decimal"/>
      <w:lvlText w:val=""/>
      <w:lvlJc w:val="left"/>
    </w:lvl>
    <w:lvl w:ilvl="7" w:tplc="0694CCEC">
      <w:start w:val="1"/>
      <w:numFmt w:val="decimal"/>
      <w:lvlText w:val=""/>
      <w:lvlJc w:val="left"/>
    </w:lvl>
    <w:lvl w:ilvl="8" w:tplc="FFDA020C">
      <w:start w:val="1"/>
      <w:numFmt w:val="decimal"/>
      <w:lvlText w:val=""/>
      <w:lvlJc w:val="left"/>
    </w:lvl>
  </w:abstractNum>
  <w:abstractNum w:abstractNumId="13">
    <w:nsid w:val="00000016"/>
    <w:multiLevelType w:val="hybridMultilevel"/>
    <w:tmpl w:val="00000016"/>
    <w:lvl w:ilvl="0" w:tplc="CA1E638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B87F92">
      <w:start w:val="1"/>
      <w:numFmt w:val="decimal"/>
      <w:lvlText w:val=""/>
      <w:lvlJc w:val="left"/>
    </w:lvl>
    <w:lvl w:ilvl="2" w:tplc="9DEE42A8">
      <w:start w:val="1"/>
      <w:numFmt w:val="decimal"/>
      <w:lvlText w:val=""/>
      <w:lvlJc w:val="left"/>
    </w:lvl>
    <w:lvl w:ilvl="3" w:tplc="77A2F2B8">
      <w:start w:val="1"/>
      <w:numFmt w:val="decimal"/>
      <w:lvlText w:val=""/>
      <w:lvlJc w:val="left"/>
    </w:lvl>
    <w:lvl w:ilvl="4" w:tplc="19BA336A">
      <w:start w:val="1"/>
      <w:numFmt w:val="decimal"/>
      <w:lvlText w:val=""/>
      <w:lvlJc w:val="left"/>
    </w:lvl>
    <w:lvl w:ilvl="5" w:tplc="CD62E0AE">
      <w:start w:val="1"/>
      <w:numFmt w:val="decimal"/>
      <w:lvlText w:val=""/>
      <w:lvlJc w:val="left"/>
    </w:lvl>
    <w:lvl w:ilvl="6" w:tplc="05F01C9A">
      <w:start w:val="1"/>
      <w:numFmt w:val="decimal"/>
      <w:lvlText w:val=""/>
      <w:lvlJc w:val="left"/>
    </w:lvl>
    <w:lvl w:ilvl="7" w:tplc="9526598E">
      <w:start w:val="1"/>
      <w:numFmt w:val="decimal"/>
      <w:lvlText w:val=""/>
      <w:lvlJc w:val="left"/>
    </w:lvl>
    <w:lvl w:ilvl="8" w:tplc="386CD07A">
      <w:start w:val="1"/>
      <w:numFmt w:val="decimal"/>
      <w:lvlText w:val=""/>
      <w:lvlJc w:val="left"/>
    </w:lvl>
  </w:abstractNum>
  <w:abstractNum w:abstractNumId="14">
    <w:nsid w:val="00000017"/>
    <w:multiLevelType w:val="hybridMultilevel"/>
    <w:tmpl w:val="00000017"/>
    <w:lvl w:ilvl="0" w:tplc="A2C6261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0CD590">
      <w:start w:val="1"/>
      <w:numFmt w:val="decimal"/>
      <w:lvlText w:val=""/>
      <w:lvlJc w:val="left"/>
    </w:lvl>
    <w:lvl w:ilvl="2" w:tplc="A8622350">
      <w:start w:val="1"/>
      <w:numFmt w:val="decimal"/>
      <w:lvlText w:val=""/>
      <w:lvlJc w:val="left"/>
    </w:lvl>
    <w:lvl w:ilvl="3" w:tplc="2E24687C">
      <w:start w:val="1"/>
      <w:numFmt w:val="decimal"/>
      <w:lvlText w:val=""/>
      <w:lvlJc w:val="left"/>
    </w:lvl>
    <w:lvl w:ilvl="4" w:tplc="D2B042F4">
      <w:start w:val="1"/>
      <w:numFmt w:val="decimal"/>
      <w:lvlText w:val=""/>
      <w:lvlJc w:val="left"/>
    </w:lvl>
    <w:lvl w:ilvl="5" w:tplc="20162CF0">
      <w:start w:val="1"/>
      <w:numFmt w:val="decimal"/>
      <w:lvlText w:val=""/>
      <w:lvlJc w:val="left"/>
    </w:lvl>
    <w:lvl w:ilvl="6" w:tplc="4B960F08">
      <w:start w:val="1"/>
      <w:numFmt w:val="decimal"/>
      <w:lvlText w:val=""/>
      <w:lvlJc w:val="left"/>
    </w:lvl>
    <w:lvl w:ilvl="7" w:tplc="0EBC7D80">
      <w:start w:val="1"/>
      <w:numFmt w:val="decimal"/>
      <w:lvlText w:val=""/>
      <w:lvlJc w:val="left"/>
    </w:lvl>
    <w:lvl w:ilvl="8" w:tplc="2C60EDA6">
      <w:start w:val="1"/>
      <w:numFmt w:val="decimal"/>
      <w:lvlText w:val=""/>
      <w:lvlJc w:val="left"/>
    </w:lvl>
  </w:abstractNum>
  <w:abstractNum w:abstractNumId="15">
    <w:nsid w:val="00000018"/>
    <w:multiLevelType w:val="hybridMultilevel"/>
    <w:tmpl w:val="00000018"/>
    <w:lvl w:ilvl="0" w:tplc="216483E0">
      <w:start w:val="5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BFBE5682">
      <w:start w:val="1"/>
      <w:numFmt w:val="decimal"/>
      <w:lvlText w:val=""/>
      <w:lvlJc w:val="left"/>
    </w:lvl>
    <w:lvl w:ilvl="2" w:tplc="2D4C45B4">
      <w:start w:val="1"/>
      <w:numFmt w:val="decimal"/>
      <w:lvlText w:val=""/>
      <w:lvlJc w:val="left"/>
    </w:lvl>
    <w:lvl w:ilvl="3" w:tplc="55AAE82E">
      <w:start w:val="1"/>
      <w:numFmt w:val="decimal"/>
      <w:lvlText w:val=""/>
      <w:lvlJc w:val="left"/>
    </w:lvl>
    <w:lvl w:ilvl="4" w:tplc="B55E7170">
      <w:start w:val="1"/>
      <w:numFmt w:val="decimal"/>
      <w:lvlText w:val=""/>
      <w:lvlJc w:val="left"/>
    </w:lvl>
    <w:lvl w:ilvl="5" w:tplc="7696B882">
      <w:start w:val="1"/>
      <w:numFmt w:val="decimal"/>
      <w:lvlText w:val=""/>
      <w:lvlJc w:val="left"/>
    </w:lvl>
    <w:lvl w:ilvl="6" w:tplc="F7B6A3C0">
      <w:start w:val="1"/>
      <w:numFmt w:val="decimal"/>
      <w:lvlText w:val=""/>
      <w:lvlJc w:val="left"/>
    </w:lvl>
    <w:lvl w:ilvl="7" w:tplc="A2BCB4C8">
      <w:start w:val="1"/>
      <w:numFmt w:val="decimal"/>
      <w:lvlText w:val=""/>
      <w:lvlJc w:val="left"/>
    </w:lvl>
    <w:lvl w:ilvl="8" w:tplc="0024BB0A">
      <w:start w:val="1"/>
      <w:numFmt w:val="decimal"/>
      <w:lvlText w:val=""/>
      <w:lvlJc w:val="left"/>
    </w:lvl>
  </w:abstractNum>
  <w:abstractNum w:abstractNumId="16">
    <w:nsid w:val="00000019"/>
    <w:multiLevelType w:val="hybridMultilevel"/>
    <w:tmpl w:val="00000019"/>
    <w:lvl w:ilvl="0" w:tplc="1BF4E198">
      <w:start w:val="6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49B4CD54">
      <w:start w:val="1"/>
      <w:numFmt w:val="decimal"/>
      <w:lvlText w:val=""/>
      <w:lvlJc w:val="left"/>
    </w:lvl>
    <w:lvl w:ilvl="2" w:tplc="C14E5AFE">
      <w:start w:val="1"/>
      <w:numFmt w:val="decimal"/>
      <w:lvlText w:val=""/>
      <w:lvlJc w:val="left"/>
    </w:lvl>
    <w:lvl w:ilvl="3" w:tplc="235E232E">
      <w:start w:val="1"/>
      <w:numFmt w:val="decimal"/>
      <w:lvlText w:val=""/>
      <w:lvlJc w:val="left"/>
    </w:lvl>
    <w:lvl w:ilvl="4" w:tplc="EDFC8C54">
      <w:start w:val="1"/>
      <w:numFmt w:val="decimal"/>
      <w:lvlText w:val=""/>
      <w:lvlJc w:val="left"/>
    </w:lvl>
    <w:lvl w:ilvl="5" w:tplc="0D3AC470">
      <w:start w:val="1"/>
      <w:numFmt w:val="decimal"/>
      <w:lvlText w:val=""/>
      <w:lvlJc w:val="left"/>
    </w:lvl>
    <w:lvl w:ilvl="6" w:tplc="A0705490">
      <w:start w:val="1"/>
      <w:numFmt w:val="decimal"/>
      <w:lvlText w:val=""/>
      <w:lvlJc w:val="left"/>
    </w:lvl>
    <w:lvl w:ilvl="7" w:tplc="8C783920">
      <w:start w:val="1"/>
      <w:numFmt w:val="decimal"/>
      <w:lvlText w:val=""/>
      <w:lvlJc w:val="left"/>
    </w:lvl>
    <w:lvl w:ilvl="8" w:tplc="E14EEE00">
      <w:start w:val="1"/>
      <w:numFmt w:val="decimal"/>
      <w:lvlText w:val=""/>
      <w:lvlJc w:val="left"/>
    </w:lvl>
  </w:abstractNum>
  <w:abstractNum w:abstractNumId="17">
    <w:nsid w:val="0000001A"/>
    <w:multiLevelType w:val="hybridMultilevel"/>
    <w:tmpl w:val="0000001A"/>
    <w:lvl w:ilvl="0" w:tplc="0CCC7392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822942">
      <w:start w:val="1"/>
      <w:numFmt w:val="decimal"/>
      <w:lvlText w:val=""/>
      <w:lvlJc w:val="left"/>
    </w:lvl>
    <w:lvl w:ilvl="2" w:tplc="4BB24CD6">
      <w:start w:val="1"/>
      <w:numFmt w:val="decimal"/>
      <w:lvlText w:val=""/>
      <w:lvlJc w:val="left"/>
    </w:lvl>
    <w:lvl w:ilvl="3" w:tplc="050E2FCE">
      <w:start w:val="1"/>
      <w:numFmt w:val="decimal"/>
      <w:lvlText w:val=""/>
      <w:lvlJc w:val="left"/>
    </w:lvl>
    <w:lvl w:ilvl="4" w:tplc="48F4438C">
      <w:start w:val="1"/>
      <w:numFmt w:val="decimal"/>
      <w:lvlText w:val=""/>
      <w:lvlJc w:val="left"/>
    </w:lvl>
    <w:lvl w:ilvl="5" w:tplc="CA386190">
      <w:start w:val="1"/>
      <w:numFmt w:val="decimal"/>
      <w:lvlText w:val=""/>
      <w:lvlJc w:val="left"/>
    </w:lvl>
    <w:lvl w:ilvl="6" w:tplc="6150A2A6">
      <w:start w:val="1"/>
      <w:numFmt w:val="decimal"/>
      <w:lvlText w:val=""/>
      <w:lvlJc w:val="left"/>
    </w:lvl>
    <w:lvl w:ilvl="7" w:tplc="4C64F79C">
      <w:start w:val="1"/>
      <w:numFmt w:val="decimal"/>
      <w:lvlText w:val=""/>
      <w:lvlJc w:val="left"/>
    </w:lvl>
    <w:lvl w:ilvl="8" w:tplc="B6DA3846">
      <w:start w:val="1"/>
      <w:numFmt w:val="decimal"/>
      <w:lvlText w:val=""/>
      <w:lvlJc w:val="left"/>
    </w:lvl>
  </w:abstractNum>
  <w:abstractNum w:abstractNumId="18">
    <w:nsid w:val="0000A990"/>
    <w:multiLevelType w:val="multilevel"/>
    <w:tmpl w:val="E0B065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9">
    <w:nsid w:val="0000A991"/>
    <w:multiLevelType w:val="multilevel"/>
    <w:tmpl w:val="C5E68DE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>
    <w:nsid w:val="00834146"/>
    <w:multiLevelType w:val="hybridMultilevel"/>
    <w:tmpl w:val="D3063572"/>
    <w:lvl w:ilvl="0" w:tplc="C17079B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A99411"/>
    <w:multiLevelType w:val="multilevel"/>
    <w:tmpl w:val="34889F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2">
    <w:nsid w:val="067A1B3F"/>
    <w:multiLevelType w:val="hybridMultilevel"/>
    <w:tmpl w:val="BA3AD3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CE029DE"/>
    <w:multiLevelType w:val="hybridMultilevel"/>
    <w:tmpl w:val="E1A044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A5E1C39"/>
    <w:multiLevelType w:val="hybridMultilevel"/>
    <w:tmpl w:val="C3FACF14"/>
    <w:lvl w:ilvl="0" w:tplc="54A6E624">
      <w:start w:val="2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3433461E"/>
    <w:multiLevelType w:val="hybridMultilevel"/>
    <w:tmpl w:val="CE98242A"/>
    <w:lvl w:ilvl="0" w:tplc="A3A6BCC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6D0622F"/>
    <w:multiLevelType w:val="hybridMultilevel"/>
    <w:tmpl w:val="E4982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1514864"/>
    <w:multiLevelType w:val="hybridMultilevel"/>
    <w:tmpl w:val="A63CC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095B93"/>
    <w:multiLevelType w:val="hybridMultilevel"/>
    <w:tmpl w:val="8C5E6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8DE2980"/>
    <w:multiLevelType w:val="hybridMultilevel"/>
    <w:tmpl w:val="C52495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</w:num>
  <w:num w:numId="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23"/>
  </w:num>
  <w:num w:numId="8">
    <w:abstractNumId w:val="29"/>
  </w:num>
  <w:num w:numId="9">
    <w:abstractNumId w:val="26"/>
  </w:num>
  <w:num w:numId="10">
    <w:abstractNumId w:val="27"/>
  </w:num>
  <w:num w:numId="11">
    <w:abstractNumId w:val="28"/>
  </w:num>
  <w:num w:numId="12">
    <w:abstractNumId w:val="25"/>
  </w:num>
  <w:num w:numId="13">
    <w:abstractNumId w:val="20"/>
  </w:num>
  <w:num w:numId="14">
    <w:abstractNumId w:val="0"/>
  </w:num>
  <w:num w:numId="15">
    <w:abstractNumId w:val="1"/>
  </w:num>
  <w:num w:numId="16">
    <w:abstractNumId w:val="2"/>
  </w:num>
  <w:num w:numId="17">
    <w:abstractNumId w:val="3"/>
  </w:num>
  <w:num w:numId="18">
    <w:abstractNumId w:val="4"/>
  </w:num>
  <w:num w:numId="19">
    <w:abstractNumId w:val="5"/>
  </w:num>
  <w:num w:numId="20">
    <w:abstractNumId w:val="24"/>
  </w:num>
  <w:num w:numId="21">
    <w:abstractNumId w:val="6"/>
  </w:num>
  <w:num w:numId="22">
    <w:abstractNumId w:val="7"/>
  </w:num>
  <w:num w:numId="23">
    <w:abstractNumId w:val="8"/>
  </w:num>
  <w:num w:numId="24">
    <w:abstractNumId w:val="9"/>
  </w:num>
  <w:num w:numId="25">
    <w:abstractNumId w:val="10"/>
  </w:num>
  <w:num w:numId="26">
    <w:abstractNumId w:val="11"/>
  </w:num>
  <w:num w:numId="27">
    <w:abstractNumId w:val="12"/>
  </w:num>
  <w:num w:numId="28">
    <w:abstractNumId w:val="13"/>
  </w:num>
  <w:num w:numId="29">
    <w:abstractNumId w:val="14"/>
  </w:num>
  <w:num w:numId="30">
    <w:abstractNumId w:val="15"/>
  </w:num>
  <w:num w:numId="31">
    <w:abstractNumId w:val="16"/>
  </w:num>
  <w:num w:numId="3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C96"/>
    <w:rsid w:val="0000039D"/>
    <w:rsid w:val="000A081E"/>
    <w:rsid w:val="001510A9"/>
    <w:rsid w:val="00162475"/>
    <w:rsid w:val="00190CF4"/>
    <w:rsid w:val="001C6DA4"/>
    <w:rsid w:val="002869CC"/>
    <w:rsid w:val="00306CA9"/>
    <w:rsid w:val="0038253A"/>
    <w:rsid w:val="003C21B8"/>
    <w:rsid w:val="003D4AB0"/>
    <w:rsid w:val="003F2A45"/>
    <w:rsid w:val="00444A5D"/>
    <w:rsid w:val="004D13F5"/>
    <w:rsid w:val="00605513"/>
    <w:rsid w:val="0067312C"/>
    <w:rsid w:val="006B08DD"/>
    <w:rsid w:val="006F7C96"/>
    <w:rsid w:val="00762046"/>
    <w:rsid w:val="00874FFE"/>
    <w:rsid w:val="008B3661"/>
    <w:rsid w:val="009272E4"/>
    <w:rsid w:val="0094619B"/>
    <w:rsid w:val="009A1CA7"/>
    <w:rsid w:val="009A5C7C"/>
    <w:rsid w:val="009C2995"/>
    <w:rsid w:val="009E1420"/>
    <w:rsid w:val="00A15E1F"/>
    <w:rsid w:val="00A24344"/>
    <w:rsid w:val="00A721B8"/>
    <w:rsid w:val="00AA28DF"/>
    <w:rsid w:val="00B45939"/>
    <w:rsid w:val="00BB79C8"/>
    <w:rsid w:val="00D93134"/>
    <w:rsid w:val="00DE143F"/>
    <w:rsid w:val="00E876FF"/>
    <w:rsid w:val="00EA2F74"/>
    <w:rsid w:val="00EC77ED"/>
    <w:rsid w:val="00F07092"/>
    <w:rsid w:val="00F133BB"/>
    <w:rsid w:val="00F2215C"/>
    <w:rsid w:val="00FC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heading 1" w:uiPriority="9" w:qFormat="1"/>
    <w:lsdException w:name="toc 1" w:uiPriority="39"/>
    <w:lsdException w:name="toc 2" w:uiPriority="39"/>
    <w:lsdException w:name="Body Text" w:qFormat="1"/>
    <w:lsdException w:name="Hyperlink" w:uiPriority="99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pPr>
      <w:spacing w:after="120"/>
    </w:pPr>
    <w:rPr>
      <w:i/>
    </w:r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c">
    <w:name w:val="Название объекта Знак"/>
    <w:basedOn w:val="a1"/>
    <w:link w:val="ab"/>
  </w:style>
  <w:style w:type="character" w:customStyle="1" w:styleId="VerbatimChar">
    <w:name w:val="Verbatim Char"/>
    <w:basedOn w:val="ac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Pr>
      <w:color w:val="4F81BD" w:themeColor="accent1"/>
    </w:rPr>
  </w:style>
  <w:style w:type="paragraph" w:styleId="af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AA28DF"/>
    <w:pPr>
      <w:spacing w:after="100"/>
    </w:pPr>
  </w:style>
  <w:style w:type="paragraph" w:styleId="20">
    <w:name w:val="toc 2"/>
    <w:basedOn w:val="a"/>
    <w:next w:val="a"/>
    <w:autoRedefine/>
    <w:uiPriority w:val="39"/>
    <w:rsid w:val="00AA28DF"/>
    <w:pPr>
      <w:spacing w:after="100"/>
      <w:ind w:left="240"/>
    </w:pPr>
  </w:style>
  <w:style w:type="paragraph" w:styleId="af0">
    <w:name w:val="Balloon Text"/>
    <w:basedOn w:val="a"/>
    <w:link w:val="af1"/>
    <w:rsid w:val="00AA28DF"/>
    <w:pPr>
      <w:spacing w:after="0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1"/>
    <w:link w:val="af0"/>
    <w:rsid w:val="00AA28D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uiPriority w:val="9"/>
    <w:rsid w:val="004D13F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af2">
    <w:name w:val="List Paragraph"/>
    <w:basedOn w:val="a"/>
    <w:rsid w:val="009A1CA7"/>
    <w:pPr>
      <w:ind w:left="720"/>
      <w:contextualSpacing/>
    </w:pPr>
  </w:style>
  <w:style w:type="character" w:customStyle="1" w:styleId="a4">
    <w:name w:val="Основной текст Знак"/>
    <w:basedOn w:val="a1"/>
    <w:link w:val="a0"/>
    <w:rsid w:val="006B08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68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8B55A-E4AB-4EB3-8A01-8A0810572C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к лабораторной работе №1</vt:lpstr>
    </vt:vector>
  </TitlesOfParts>
  <Company/>
  <LinksUpToDate>false</LinksUpToDate>
  <CharactersWithSpaces>6243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к лабораторной работе №1</dc:title>
  <dc:creator>Четвергова Мария Викторовна</dc:creator>
  <cp:lastModifiedBy>User</cp:lastModifiedBy>
  <cp:revision>2</cp:revision>
  <cp:lastPrinted>2025-03-05T12:32:00Z</cp:lastPrinted>
  <dcterms:created xsi:type="dcterms:W3CDTF">2025-03-05T12:34:00Z</dcterms:created>
  <dcterms:modified xsi:type="dcterms:W3CDTF">2025-03-05T12:34:00Z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Операционные системы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