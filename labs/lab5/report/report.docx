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7C96" w:rsidRDefault="00BB79C8">
      <w:pPr>
        <w:pStyle w:val="a5"/>
      </w:pPr>
      <w:r>
        <w:t>Отчёт к лабораторной работе №</w:t>
      </w:r>
      <w:r w:rsidR="00DE13C4">
        <w:t>5</w:t>
      </w:r>
    </w:p>
    <w:p w:rsidR="00DE13C4" w:rsidRDefault="00DE13C4" w:rsidP="00DE13C4">
      <w:pPr>
        <w:pStyle w:val="a6"/>
      </w:pPr>
      <w:r w:rsidRPr="00DE13C4">
        <w:t>Дискреционное</w:t>
      </w:r>
      <w:r>
        <w:t xml:space="preserve"> </w:t>
      </w:r>
      <w:r w:rsidRPr="00DE13C4">
        <w:t>разгранич</w:t>
      </w:r>
      <w:r>
        <w:t xml:space="preserve">ение прав в </w:t>
      </w:r>
      <w:proofErr w:type="spellStart"/>
      <w:r>
        <w:t>Linux</w:t>
      </w:r>
      <w:proofErr w:type="spellEnd"/>
      <w:r>
        <w:t xml:space="preserve">. </w:t>
      </w:r>
    </w:p>
    <w:p w:rsidR="00DE13C4" w:rsidRPr="00DE13C4" w:rsidRDefault="00DE13C4" w:rsidP="00DE13C4">
      <w:pPr>
        <w:pStyle w:val="a6"/>
      </w:pPr>
      <w:r>
        <w:t xml:space="preserve">Исследование </w:t>
      </w:r>
      <w:r w:rsidRPr="00DE13C4">
        <w:t xml:space="preserve">влияния </w:t>
      </w:r>
      <w:r>
        <w:t xml:space="preserve"> </w:t>
      </w:r>
      <w:r w:rsidRPr="00DE13C4">
        <w:t>атрибутов</w:t>
      </w:r>
      <w:r>
        <w:t>.</w:t>
      </w:r>
    </w:p>
    <w:p w:rsidR="006F7C96" w:rsidRDefault="00D93134" w:rsidP="00AA28DF">
      <w:pPr>
        <w:pStyle w:val="Author"/>
      </w:pPr>
      <w:r w:rsidRPr="00D93134"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0"/>
          <w:szCs w:val="30"/>
        </w:rPr>
        <w:t xml:space="preserve">Основы информационной безопасности </w:t>
      </w:r>
      <w:r w:rsidR="003F2A45" w:rsidRPr="003F2A45"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0"/>
          <w:szCs w:val="30"/>
        </w:rPr>
        <w:cr/>
      </w:r>
      <w:r w:rsidR="00F07092">
        <w:t>Четвергова Мария Викторовна</w:t>
      </w:r>
    </w:p>
    <w:p w:rsidR="006F7C96" w:rsidRDefault="006F7C96" w:rsidP="0000039D">
      <w:pPr>
        <w:pStyle w:val="af"/>
      </w:pPr>
    </w:p>
    <w:p w:rsidR="00B45939" w:rsidRDefault="00F07092" w:rsidP="003F2A45">
      <w:pPr>
        <w:pStyle w:val="1"/>
        <w:numPr>
          <w:ilvl w:val="0"/>
          <w:numId w:val="12"/>
        </w:numPr>
      </w:pPr>
      <w:bookmarkStart w:id="0" w:name="_Toc177068525"/>
      <w:bookmarkStart w:id="1" w:name="цель-работы"/>
      <w:r>
        <w:t>Цель работы</w:t>
      </w:r>
      <w:bookmarkStart w:id="2" w:name="_Toc177068527"/>
      <w:bookmarkStart w:id="3" w:name="последовательность-выполнения-работы"/>
      <w:bookmarkEnd w:id="0"/>
      <w:bookmarkEnd w:id="1"/>
    </w:p>
    <w:bookmarkEnd w:id="2"/>
    <w:p w:rsidR="00D93134" w:rsidRPr="00DA0726" w:rsidRDefault="00DE13C4" w:rsidP="00DE13C4">
      <w:r>
        <w:t>Изучение механизмов измене</w:t>
      </w:r>
      <w:r>
        <w:t xml:space="preserve">ния идентификаторов, применения </w:t>
      </w:r>
      <w:proofErr w:type="spellStart"/>
      <w:r>
        <w:t>SetUID</w:t>
      </w:r>
      <w:proofErr w:type="spellEnd"/>
      <w:r>
        <w:t xml:space="preserve">- и </w:t>
      </w:r>
      <w:proofErr w:type="spellStart"/>
      <w:r>
        <w:t>Sticky</w:t>
      </w:r>
      <w:proofErr w:type="spellEnd"/>
      <w:r>
        <w:t>-битов. Получение практических навыков работы в консоли с дополнительными атрибутами</w:t>
      </w:r>
      <w:r>
        <w:t xml:space="preserve">. Рассмотрение </w:t>
      </w:r>
      <w:proofErr w:type="gramStart"/>
      <w:r>
        <w:t xml:space="preserve">работы механизма </w:t>
      </w:r>
      <w:r>
        <w:t>смены идентификатора процессов</w:t>
      </w:r>
      <w:proofErr w:type="gramEnd"/>
      <w:r>
        <w:t xml:space="preserve"> поль</w:t>
      </w:r>
      <w:r>
        <w:t xml:space="preserve">зователей, а также влияние бита </w:t>
      </w:r>
      <w:proofErr w:type="spellStart"/>
      <w:r>
        <w:t>Stick</w:t>
      </w:r>
      <w:r>
        <w:t>y</w:t>
      </w:r>
      <w:proofErr w:type="spellEnd"/>
      <w:r>
        <w:t xml:space="preserve"> на запись и удаление файлов.</w:t>
      </w:r>
      <w:r>
        <w:cr/>
      </w:r>
    </w:p>
    <w:p w:rsidR="006F7C96" w:rsidRDefault="0000039D" w:rsidP="003F2A45">
      <w:pPr>
        <w:pStyle w:val="1"/>
        <w:numPr>
          <w:ilvl w:val="0"/>
          <w:numId w:val="12"/>
        </w:numPr>
      </w:pPr>
      <w:r>
        <w:t>Задание</w:t>
      </w:r>
    </w:p>
    <w:p w:rsidR="00D93134" w:rsidRPr="00DA0726" w:rsidRDefault="00D93134" w:rsidP="00D93134">
      <w:r w:rsidRPr="00DA0726">
        <w:t xml:space="preserve">Главным заданием Лабораторной работы является </w:t>
      </w:r>
      <w:r w:rsidR="00DE13C4">
        <w:t xml:space="preserve">Изучение механизмов изменения идентификаторов, применения </w:t>
      </w:r>
      <w:proofErr w:type="spellStart"/>
      <w:r w:rsidR="00DE13C4">
        <w:t>SetUID</w:t>
      </w:r>
      <w:proofErr w:type="spellEnd"/>
      <w:r w:rsidR="00DE13C4">
        <w:t xml:space="preserve">- и </w:t>
      </w:r>
      <w:proofErr w:type="spellStart"/>
      <w:r w:rsidR="00DE13C4">
        <w:t>Sticky</w:t>
      </w:r>
      <w:proofErr w:type="spellEnd"/>
      <w:r w:rsidR="00DE13C4">
        <w:t>-битов.</w:t>
      </w:r>
    </w:p>
    <w:p w:rsidR="0000039D" w:rsidRDefault="0000039D" w:rsidP="0000039D">
      <w:pPr>
        <w:pStyle w:val="1"/>
      </w:pPr>
      <w:r>
        <w:rPr>
          <w:rStyle w:val="SectionNumber"/>
        </w:rPr>
        <w:t>3</w:t>
      </w:r>
      <w:r>
        <w:tab/>
        <w:t>Последовательность выполнения работы</w:t>
      </w:r>
    </w:p>
    <w:p w:rsidR="00D93134" w:rsidRPr="00C94E8C" w:rsidRDefault="00D93134" w:rsidP="00D93134">
      <w:pPr>
        <w:pStyle w:val="ab"/>
        <w:rPr>
          <w:i w:val="0"/>
        </w:rPr>
      </w:pPr>
    </w:p>
    <w:bookmarkEnd w:id="3"/>
    <w:p w:rsidR="004D13F5" w:rsidRDefault="00DE13C4" w:rsidP="00DE13C4">
      <w:pPr>
        <w:pStyle w:val="af2"/>
        <w:numPr>
          <w:ilvl w:val="0"/>
          <w:numId w:val="34"/>
        </w:numPr>
        <w:rPr>
          <w:b/>
        </w:rPr>
      </w:pPr>
      <w:r>
        <w:rPr>
          <w:b/>
        </w:rPr>
        <w:t>Подготовка.</w:t>
      </w:r>
    </w:p>
    <w:p w:rsidR="00DE13C4" w:rsidRDefault="00DE13C4" w:rsidP="00DE13C4">
      <w:pPr>
        <w:pStyle w:val="af2"/>
        <w:rPr>
          <w:sz w:val="22"/>
          <w:szCs w:val="22"/>
        </w:rPr>
      </w:pPr>
    </w:p>
    <w:p w:rsidR="00DE13C4" w:rsidRPr="00DE13C4" w:rsidRDefault="00DE13C4" w:rsidP="00DE13C4">
      <w:pPr>
        <w:pStyle w:val="af2"/>
        <w:rPr>
          <w:sz w:val="22"/>
          <w:szCs w:val="22"/>
        </w:rPr>
      </w:pPr>
      <w:r w:rsidRPr="00DE13C4">
        <w:rPr>
          <w:sz w:val="22"/>
          <w:szCs w:val="22"/>
        </w:rPr>
        <w:t>Помимо прав администратора для выполнения части заданий потребуются средства разработки приложений. В частности, при подготовке стенда</w:t>
      </w:r>
    </w:p>
    <w:p w:rsidR="00DE13C4" w:rsidRPr="00DE13C4" w:rsidRDefault="00DE13C4" w:rsidP="00DE13C4">
      <w:pPr>
        <w:pStyle w:val="af2"/>
        <w:rPr>
          <w:sz w:val="22"/>
          <w:szCs w:val="22"/>
        </w:rPr>
      </w:pPr>
      <w:r w:rsidRPr="00DE13C4">
        <w:rPr>
          <w:sz w:val="22"/>
          <w:szCs w:val="22"/>
        </w:rPr>
        <w:t xml:space="preserve">следует убедиться, что в системе установлен компилятор </w:t>
      </w:r>
      <w:proofErr w:type="spellStart"/>
      <w:r w:rsidRPr="00DE13C4">
        <w:rPr>
          <w:sz w:val="22"/>
          <w:szCs w:val="22"/>
        </w:rPr>
        <w:t>gcc</w:t>
      </w:r>
      <w:proofErr w:type="spellEnd"/>
      <w:r w:rsidRPr="00DE13C4">
        <w:rPr>
          <w:sz w:val="22"/>
          <w:szCs w:val="22"/>
        </w:rPr>
        <w:t xml:space="preserve"> (для этого, например, можно ввести команду </w:t>
      </w:r>
      <w:proofErr w:type="spellStart"/>
      <w:r w:rsidRPr="00DE13C4">
        <w:rPr>
          <w:sz w:val="22"/>
          <w:szCs w:val="22"/>
        </w:rPr>
        <w:t>gcc</w:t>
      </w:r>
      <w:proofErr w:type="spellEnd"/>
      <w:r w:rsidRPr="00DE13C4">
        <w:rPr>
          <w:sz w:val="22"/>
          <w:szCs w:val="22"/>
        </w:rPr>
        <w:t xml:space="preserve"> -v). Если же </w:t>
      </w:r>
      <w:proofErr w:type="spellStart"/>
      <w:r w:rsidRPr="00DE13C4">
        <w:rPr>
          <w:sz w:val="22"/>
          <w:szCs w:val="22"/>
        </w:rPr>
        <w:t>gcc</w:t>
      </w:r>
      <w:proofErr w:type="spellEnd"/>
      <w:r w:rsidRPr="00DE13C4">
        <w:rPr>
          <w:sz w:val="22"/>
          <w:szCs w:val="22"/>
        </w:rPr>
        <w:t xml:space="preserve"> не установлен, то его</w:t>
      </w:r>
    </w:p>
    <w:p w:rsidR="00DE13C4" w:rsidRPr="00DE13C4" w:rsidRDefault="00DE13C4" w:rsidP="00DE13C4">
      <w:pPr>
        <w:pStyle w:val="af2"/>
        <w:rPr>
          <w:sz w:val="22"/>
          <w:szCs w:val="22"/>
        </w:rPr>
      </w:pPr>
      <w:r w:rsidRPr="00DE13C4">
        <w:rPr>
          <w:sz w:val="22"/>
          <w:szCs w:val="22"/>
        </w:rPr>
        <w:t>необходимо установить, например, командой</w:t>
      </w:r>
    </w:p>
    <w:p w:rsidR="00DE13C4" w:rsidRDefault="00DE13C4" w:rsidP="00DE13C4">
      <w:pPr>
        <w:pStyle w:val="af2"/>
        <w:jc w:val="center"/>
        <w:rPr>
          <w:sz w:val="22"/>
          <w:szCs w:val="22"/>
        </w:rPr>
      </w:pPr>
      <w:proofErr w:type="spellStart"/>
      <w:r w:rsidRPr="00DE13C4">
        <w:rPr>
          <w:sz w:val="22"/>
          <w:szCs w:val="22"/>
        </w:rPr>
        <w:t>yum</w:t>
      </w:r>
      <w:proofErr w:type="spellEnd"/>
      <w:r w:rsidRPr="00DE13C4">
        <w:rPr>
          <w:sz w:val="22"/>
          <w:szCs w:val="22"/>
        </w:rPr>
        <w:t xml:space="preserve"> </w:t>
      </w:r>
      <w:proofErr w:type="spellStart"/>
      <w:r w:rsidRPr="00DE13C4">
        <w:rPr>
          <w:sz w:val="22"/>
          <w:szCs w:val="22"/>
        </w:rPr>
        <w:t>install</w:t>
      </w:r>
      <w:proofErr w:type="spellEnd"/>
      <w:r w:rsidRPr="00DE13C4">
        <w:rPr>
          <w:sz w:val="22"/>
          <w:szCs w:val="22"/>
        </w:rPr>
        <w:t xml:space="preserve"> </w:t>
      </w:r>
      <w:proofErr w:type="spellStart"/>
      <w:r w:rsidRPr="00DE13C4">
        <w:rPr>
          <w:sz w:val="22"/>
          <w:szCs w:val="22"/>
        </w:rPr>
        <w:t>gcc</w:t>
      </w:r>
      <w:proofErr w:type="spellEnd"/>
    </w:p>
    <w:p w:rsidR="00DE13C4" w:rsidRDefault="00DE13C4" w:rsidP="00DE13C4">
      <w:pPr>
        <w:pStyle w:val="af2"/>
        <w:jc w:val="both"/>
        <w:rPr>
          <w:sz w:val="22"/>
          <w:szCs w:val="22"/>
        </w:rPr>
      </w:pPr>
    </w:p>
    <w:p w:rsidR="00DE13C4" w:rsidRDefault="00DE13C4" w:rsidP="00DE13C4">
      <w:pPr>
        <w:pStyle w:val="af2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4.1pt;height:245pt">
            <v:imagedata r:id="rId9" o:title="1.1"/>
          </v:shape>
        </w:pict>
      </w:r>
    </w:p>
    <w:p w:rsidR="00A83BD9" w:rsidRDefault="00A83BD9" w:rsidP="00DE13C4">
      <w:pPr>
        <w:pStyle w:val="af2"/>
        <w:jc w:val="both"/>
      </w:pPr>
    </w:p>
    <w:p w:rsidR="00A83BD9" w:rsidRDefault="00A83BD9" w:rsidP="00DE13C4">
      <w:pPr>
        <w:pStyle w:val="af2"/>
        <w:jc w:val="both"/>
        <w:rPr>
          <w:sz w:val="22"/>
          <w:szCs w:val="22"/>
        </w:rPr>
      </w:pPr>
    </w:p>
    <w:p w:rsidR="00A83BD9" w:rsidRDefault="00A83BD9" w:rsidP="00DE13C4">
      <w:pPr>
        <w:pStyle w:val="af2"/>
        <w:jc w:val="both"/>
        <w:rPr>
          <w:sz w:val="22"/>
          <w:szCs w:val="22"/>
        </w:rPr>
      </w:pPr>
      <w:r>
        <w:rPr>
          <w:sz w:val="22"/>
          <w:szCs w:val="22"/>
        </w:rPr>
        <w:pict>
          <v:shape id="_x0000_i1026" type="#_x0000_t75" style="width:486.8pt;height:66.1pt">
            <v:imagedata r:id="rId10" o:title="1.2"/>
          </v:shape>
        </w:pict>
      </w:r>
    </w:p>
    <w:p w:rsidR="00A83BD9" w:rsidRDefault="00A83BD9" w:rsidP="00DE13C4">
      <w:pPr>
        <w:pStyle w:val="af2"/>
        <w:jc w:val="both"/>
        <w:rPr>
          <w:sz w:val="22"/>
          <w:szCs w:val="22"/>
        </w:rPr>
      </w:pPr>
    </w:p>
    <w:p w:rsidR="00A83BD9" w:rsidRDefault="00A83BD9" w:rsidP="00A83BD9">
      <w:pPr>
        <w:pStyle w:val="af2"/>
        <w:jc w:val="both"/>
      </w:pPr>
      <w:r>
        <w:t>Компилятор языка</w:t>
      </w:r>
      <w:proofErr w:type="gramStart"/>
      <w:r>
        <w:t xml:space="preserve"> С</w:t>
      </w:r>
      <w:proofErr w:type="gramEnd"/>
      <w:r>
        <w:t xml:space="preserve"> называется </w:t>
      </w:r>
      <w:proofErr w:type="spellStart"/>
      <w:r>
        <w:t>gcc</w:t>
      </w:r>
      <w:proofErr w:type="spellEnd"/>
      <w:r>
        <w:t>. Компилятор языка</w:t>
      </w:r>
      <w:proofErr w:type="gramStart"/>
      <w:r>
        <w:t xml:space="preserve"> С</w:t>
      </w:r>
      <w:proofErr w:type="gramEnd"/>
      <w:r>
        <w:t xml:space="preserve">++ называется g++ и запускается с параметрами почти так же, как </w:t>
      </w:r>
      <w:proofErr w:type="spellStart"/>
      <w:r>
        <w:t>gcc</w:t>
      </w:r>
      <w:proofErr w:type="spellEnd"/>
      <w:r>
        <w:t xml:space="preserve">. Проверить это можно следующими командами: </w:t>
      </w:r>
      <w:proofErr w:type="spellStart"/>
      <w:r>
        <w:t>whereis</w:t>
      </w:r>
      <w:proofErr w:type="spellEnd"/>
      <w:r>
        <w:t xml:space="preserve"> </w:t>
      </w:r>
      <w:proofErr w:type="spellStart"/>
      <w:r>
        <w:t>gcc</w:t>
      </w:r>
      <w:proofErr w:type="spellEnd"/>
      <w:r>
        <w:t xml:space="preserve"> </w:t>
      </w:r>
      <w:proofErr w:type="spellStart"/>
      <w:r>
        <w:t>whereis</w:t>
      </w:r>
      <w:proofErr w:type="spellEnd"/>
      <w:r>
        <w:t xml:space="preserve"> g++</w:t>
      </w:r>
    </w:p>
    <w:p w:rsidR="00A83BD9" w:rsidRDefault="00A83BD9" w:rsidP="00DE13C4">
      <w:pPr>
        <w:pStyle w:val="af2"/>
        <w:jc w:val="both"/>
        <w:rPr>
          <w:sz w:val="22"/>
          <w:szCs w:val="22"/>
        </w:rPr>
      </w:pPr>
    </w:p>
    <w:p w:rsidR="00A83BD9" w:rsidRDefault="00A83BD9" w:rsidP="00DE13C4">
      <w:pPr>
        <w:pStyle w:val="af2"/>
        <w:jc w:val="both"/>
        <w:rPr>
          <w:sz w:val="22"/>
          <w:szCs w:val="22"/>
        </w:rPr>
      </w:pPr>
      <w:r>
        <w:rPr>
          <w:sz w:val="22"/>
          <w:szCs w:val="22"/>
        </w:rPr>
        <w:pict>
          <v:shape id="_x0000_i1027" type="#_x0000_t75" style="width:484.1pt;height:149.9pt">
            <v:imagedata r:id="rId11" o:title="1.3"/>
          </v:shape>
        </w:pict>
      </w:r>
    </w:p>
    <w:p w:rsidR="00A83BD9" w:rsidRDefault="00A83BD9" w:rsidP="00DE13C4">
      <w:pPr>
        <w:pStyle w:val="af2"/>
        <w:jc w:val="both"/>
        <w:rPr>
          <w:sz w:val="22"/>
          <w:szCs w:val="22"/>
        </w:rPr>
      </w:pPr>
    </w:p>
    <w:p w:rsidR="00A83BD9" w:rsidRDefault="00A83BD9" w:rsidP="00DE13C4">
      <w:pPr>
        <w:pStyle w:val="af2"/>
        <w:jc w:val="both"/>
      </w:pPr>
      <w:r>
        <w:t xml:space="preserve">Логично спросить: если установление </w:t>
      </w:r>
      <w:proofErr w:type="spellStart"/>
      <w:r>
        <w:t>SetUID</w:t>
      </w:r>
      <w:proofErr w:type="spellEnd"/>
      <w:r>
        <w:t xml:space="preserve">- и </w:t>
      </w:r>
      <w:proofErr w:type="spellStart"/>
      <w:r>
        <w:t>SetGID</w:t>
      </w:r>
      <w:proofErr w:type="spellEnd"/>
      <w:r>
        <w:t xml:space="preserve">- битов на сценарий не приводит к нужному результату как с исполняемыми файлами, </w:t>
      </w:r>
      <w:proofErr w:type="gramStart"/>
      <w:r>
        <w:t>то</w:t>
      </w:r>
      <w:proofErr w:type="gramEnd"/>
      <w:r>
        <w:t xml:space="preserve"> что мешает установить эти биты на сам интерпретатор? Ничего не мешает, только их установление приведёт к тому, что, так как владельцем /</w:t>
      </w:r>
      <w:proofErr w:type="spellStart"/>
      <w:r>
        <w:t>bin</w:t>
      </w:r>
      <w:proofErr w:type="spellEnd"/>
      <w:r>
        <w:t>/</w:t>
      </w:r>
      <w:proofErr w:type="spellStart"/>
      <w:r>
        <w:t>bash</w:t>
      </w:r>
      <w:proofErr w:type="spellEnd"/>
      <w:r>
        <w:t xml:space="preserve"> является </w:t>
      </w:r>
      <w:proofErr w:type="spellStart"/>
      <w:r>
        <w:t>root</w:t>
      </w:r>
      <w:proofErr w:type="spellEnd"/>
      <w:r>
        <w:t xml:space="preserve">: </w:t>
      </w:r>
      <w:proofErr w:type="spellStart"/>
      <w:r>
        <w:t>ls</w:t>
      </w:r>
      <w:proofErr w:type="spellEnd"/>
      <w:r>
        <w:t xml:space="preserve"> -l /</w:t>
      </w:r>
      <w:proofErr w:type="spellStart"/>
      <w:r>
        <w:t>bin</w:t>
      </w:r>
      <w:proofErr w:type="spellEnd"/>
      <w:r>
        <w:t>/</w:t>
      </w:r>
      <w:proofErr w:type="spellStart"/>
      <w:r>
        <w:t>bash</w:t>
      </w:r>
      <w:proofErr w:type="spellEnd"/>
    </w:p>
    <w:p w:rsidR="00A83BD9" w:rsidRDefault="00A83BD9" w:rsidP="00DE13C4">
      <w:pPr>
        <w:pStyle w:val="af2"/>
        <w:jc w:val="both"/>
        <w:rPr>
          <w:sz w:val="22"/>
          <w:szCs w:val="22"/>
        </w:rPr>
      </w:pPr>
    </w:p>
    <w:p w:rsidR="00A83BD9" w:rsidRDefault="00A83BD9" w:rsidP="00DE13C4">
      <w:pPr>
        <w:pStyle w:val="af2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pict>
          <v:shape id="_x0000_i1028" type="#_x0000_t75" style="width:398.15pt;height:73.6pt">
            <v:imagedata r:id="rId12" o:title="1.4"/>
          </v:shape>
        </w:pict>
      </w:r>
    </w:p>
    <w:p w:rsidR="00A83BD9" w:rsidRDefault="00A83BD9" w:rsidP="00DE13C4">
      <w:pPr>
        <w:pStyle w:val="af2"/>
        <w:jc w:val="both"/>
        <w:rPr>
          <w:sz w:val="22"/>
          <w:szCs w:val="22"/>
        </w:rPr>
      </w:pPr>
    </w:p>
    <w:p w:rsidR="00A83BD9" w:rsidRDefault="00A83BD9" w:rsidP="00A83BD9">
      <w:pPr>
        <w:pStyle w:val="af2"/>
        <w:numPr>
          <w:ilvl w:val="0"/>
          <w:numId w:val="34"/>
        </w:numPr>
        <w:jc w:val="both"/>
        <w:rPr>
          <w:b/>
          <w:sz w:val="22"/>
          <w:szCs w:val="22"/>
        </w:rPr>
      </w:pPr>
      <w:r w:rsidRPr="00A83BD9">
        <w:rPr>
          <w:b/>
          <w:sz w:val="22"/>
          <w:szCs w:val="22"/>
        </w:rPr>
        <w:t>Создание программы.</w:t>
      </w:r>
    </w:p>
    <w:p w:rsidR="00A83BD9" w:rsidRDefault="00A83BD9" w:rsidP="00A83BD9">
      <w:pPr>
        <w:pStyle w:val="af2"/>
        <w:jc w:val="both"/>
        <w:rPr>
          <w:b/>
          <w:sz w:val="22"/>
          <w:szCs w:val="22"/>
        </w:rPr>
      </w:pPr>
    </w:p>
    <w:p w:rsidR="00A83BD9" w:rsidRPr="00A83BD9" w:rsidRDefault="00A83BD9" w:rsidP="00A83BD9">
      <w:pPr>
        <w:pStyle w:val="af2"/>
        <w:jc w:val="both"/>
        <w:rPr>
          <w:sz w:val="22"/>
          <w:szCs w:val="22"/>
        </w:rPr>
      </w:pPr>
      <w:r w:rsidRPr="00A83BD9">
        <w:rPr>
          <w:sz w:val="22"/>
          <w:szCs w:val="22"/>
        </w:rPr>
        <w:t xml:space="preserve">1. Войдите в систему от имени пользователя </w:t>
      </w:r>
      <w:proofErr w:type="spellStart"/>
      <w:r w:rsidRPr="00A83BD9">
        <w:rPr>
          <w:sz w:val="22"/>
          <w:szCs w:val="22"/>
        </w:rPr>
        <w:t>guest</w:t>
      </w:r>
      <w:proofErr w:type="spellEnd"/>
      <w:r w:rsidRPr="00A83BD9">
        <w:rPr>
          <w:sz w:val="22"/>
          <w:szCs w:val="22"/>
        </w:rPr>
        <w:t>.</w:t>
      </w:r>
    </w:p>
    <w:p w:rsidR="00A83BD9" w:rsidRDefault="00A83BD9" w:rsidP="00A83BD9">
      <w:pPr>
        <w:pStyle w:val="af2"/>
        <w:jc w:val="both"/>
        <w:rPr>
          <w:sz w:val="22"/>
          <w:szCs w:val="22"/>
        </w:rPr>
      </w:pPr>
    </w:p>
    <w:p w:rsidR="00A83BD9" w:rsidRDefault="00A83BD9" w:rsidP="00A83BD9">
      <w:pPr>
        <w:pStyle w:val="af2"/>
        <w:jc w:val="both"/>
        <w:rPr>
          <w:sz w:val="22"/>
          <w:szCs w:val="22"/>
        </w:rPr>
      </w:pPr>
      <w:r>
        <w:rPr>
          <w:sz w:val="22"/>
          <w:szCs w:val="22"/>
        </w:rPr>
        <w:pict>
          <v:shape id="_x0000_i1029" type="#_x0000_t75" style="width:437.35pt;height:193.45pt">
            <v:imagedata r:id="rId13" o:title="2.1"/>
          </v:shape>
        </w:pict>
      </w:r>
    </w:p>
    <w:p w:rsidR="00A83BD9" w:rsidRDefault="00A83BD9" w:rsidP="00A83BD9">
      <w:pPr>
        <w:pStyle w:val="af2"/>
        <w:jc w:val="both"/>
        <w:rPr>
          <w:sz w:val="22"/>
          <w:szCs w:val="22"/>
        </w:rPr>
      </w:pPr>
      <w:r w:rsidRPr="00A83BD9">
        <w:rPr>
          <w:sz w:val="22"/>
          <w:szCs w:val="22"/>
        </w:rPr>
        <w:t xml:space="preserve">2. Создайте программу </w:t>
      </w:r>
      <w:proofErr w:type="spellStart"/>
      <w:r w:rsidRPr="00A83BD9">
        <w:rPr>
          <w:sz w:val="22"/>
          <w:szCs w:val="22"/>
        </w:rPr>
        <w:t>simpleid.c</w:t>
      </w:r>
      <w:proofErr w:type="spellEnd"/>
      <w:r w:rsidRPr="00A83BD9">
        <w:rPr>
          <w:sz w:val="22"/>
          <w:szCs w:val="22"/>
        </w:rPr>
        <w:t>:</w:t>
      </w:r>
    </w:p>
    <w:p w:rsidR="00A83BD9" w:rsidRPr="00A83BD9" w:rsidRDefault="00A83BD9" w:rsidP="00A83BD9">
      <w:pPr>
        <w:pStyle w:val="af2"/>
        <w:jc w:val="both"/>
        <w:rPr>
          <w:sz w:val="22"/>
          <w:szCs w:val="22"/>
        </w:rPr>
      </w:pPr>
    </w:p>
    <w:p w:rsidR="00A83BD9" w:rsidRDefault="00A83BD9" w:rsidP="00A83BD9">
      <w:pPr>
        <w:pStyle w:val="af2"/>
        <w:jc w:val="both"/>
        <w:rPr>
          <w:sz w:val="22"/>
          <w:szCs w:val="22"/>
        </w:rPr>
      </w:pPr>
      <w:r>
        <w:rPr>
          <w:sz w:val="22"/>
          <w:szCs w:val="22"/>
        </w:rPr>
        <w:pict>
          <v:shape id="_x0000_i1030" type="#_x0000_t75" style="width:484.1pt;height:188.6pt">
            <v:imagedata r:id="rId14" o:title="2.2"/>
          </v:shape>
        </w:pict>
      </w:r>
    </w:p>
    <w:p w:rsidR="00A83BD9" w:rsidRPr="00A83BD9" w:rsidRDefault="00A83BD9" w:rsidP="00A83BD9">
      <w:pPr>
        <w:pStyle w:val="af2"/>
        <w:jc w:val="both"/>
        <w:rPr>
          <w:sz w:val="22"/>
          <w:szCs w:val="22"/>
        </w:rPr>
      </w:pPr>
      <w:r w:rsidRPr="00A83BD9">
        <w:rPr>
          <w:sz w:val="22"/>
          <w:szCs w:val="22"/>
        </w:rPr>
        <w:t xml:space="preserve">3. </w:t>
      </w:r>
      <w:proofErr w:type="spellStart"/>
      <w:r w:rsidRPr="00A83BD9">
        <w:rPr>
          <w:sz w:val="22"/>
          <w:szCs w:val="22"/>
        </w:rPr>
        <w:t>Скомплилируйте</w:t>
      </w:r>
      <w:proofErr w:type="spellEnd"/>
      <w:r w:rsidRPr="00A83BD9">
        <w:rPr>
          <w:sz w:val="22"/>
          <w:szCs w:val="22"/>
        </w:rPr>
        <w:t xml:space="preserve"> программу и убедитесь, что файл программы создан:</w:t>
      </w:r>
    </w:p>
    <w:p w:rsidR="00A83BD9" w:rsidRPr="00A83BD9" w:rsidRDefault="00A83BD9" w:rsidP="00A83BD9">
      <w:pPr>
        <w:pStyle w:val="af2"/>
        <w:jc w:val="both"/>
        <w:rPr>
          <w:sz w:val="22"/>
          <w:szCs w:val="22"/>
        </w:rPr>
      </w:pPr>
      <w:proofErr w:type="spellStart"/>
      <w:r w:rsidRPr="00A83BD9">
        <w:rPr>
          <w:sz w:val="22"/>
          <w:szCs w:val="22"/>
        </w:rPr>
        <w:t>gcc</w:t>
      </w:r>
      <w:proofErr w:type="spellEnd"/>
      <w:r w:rsidRPr="00A83BD9">
        <w:rPr>
          <w:sz w:val="22"/>
          <w:szCs w:val="22"/>
        </w:rPr>
        <w:t xml:space="preserve"> </w:t>
      </w:r>
      <w:proofErr w:type="spellStart"/>
      <w:r w:rsidRPr="00A83BD9">
        <w:rPr>
          <w:sz w:val="22"/>
          <w:szCs w:val="22"/>
        </w:rPr>
        <w:t>simpleid.c</w:t>
      </w:r>
      <w:proofErr w:type="spellEnd"/>
      <w:r w:rsidRPr="00A83BD9">
        <w:rPr>
          <w:sz w:val="22"/>
          <w:szCs w:val="22"/>
        </w:rPr>
        <w:t xml:space="preserve"> -o </w:t>
      </w:r>
      <w:proofErr w:type="spellStart"/>
      <w:r w:rsidRPr="00A83BD9">
        <w:rPr>
          <w:sz w:val="22"/>
          <w:szCs w:val="22"/>
        </w:rPr>
        <w:t>simpleid</w:t>
      </w:r>
      <w:proofErr w:type="spellEnd"/>
    </w:p>
    <w:p w:rsidR="00A83BD9" w:rsidRDefault="00A83BD9" w:rsidP="00A83BD9">
      <w:pPr>
        <w:pStyle w:val="af2"/>
        <w:jc w:val="both"/>
        <w:rPr>
          <w:sz w:val="22"/>
          <w:szCs w:val="22"/>
        </w:rPr>
      </w:pPr>
    </w:p>
    <w:p w:rsidR="00A83BD9" w:rsidRDefault="00A83BD9" w:rsidP="00A83BD9">
      <w:pPr>
        <w:pStyle w:val="af2"/>
        <w:jc w:val="both"/>
        <w:rPr>
          <w:sz w:val="22"/>
          <w:szCs w:val="22"/>
        </w:rPr>
      </w:pPr>
      <w:r>
        <w:rPr>
          <w:sz w:val="22"/>
          <w:szCs w:val="22"/>
        </w:rPr>
        <w:pict>
          <v:shape id="_x0000_i1031" type="#_x0000_t75" style="width:392.25pt;height:50.5pt">
            <v:imagedata r:id="rId15" o:title="2.3.1"/>
          </v:shape>
        </w:pict>
      </w:r>
    </w:p>
    <w:p w:rsidR="00A83BD9" w:rsidRDefault="00A83BD9" w:rsidP="00A83BD9">
      <w:pPr>
        <w:pStyle w:val="af2"/>
        <w:jc w:val="both"/>
        <w:rPr>
          <w:sz w:val="22"/>
          <w:szCs w:val="22"/>
        </w:rPr>
      </w:pPr>
    </w:p>
    <w:p w:rsidR="00A83BD9" w:rsidRDefault="00A83BD9" w:rsidP="00A83BD9">
      <w:pPr>
        <w:pStyle w:val="af2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pict>
          <v:shape id="_x0000_i1032" type="#_x0000_t75" style="width:335.3pt;height:81.65pt">
            <v:imagedata r:id="rId16" o:title="2.3.2"/>
          </v:shape>
        </w:pict>
      </w:r>
    </w:p>
    <w:p w:rsidR="00A83BD9" w:rsidRPr="00A83BD9" w:rsidRDefault="00A83BD9" w:rsidP="00A83BD9">
      <w:pPr>
        <w:pStyle w:val="af2"/>
        <w:jc w:val="both"/>
        <w:rPr>
          <w:sz w:val="22"/>
          <w:szCs w:val="22"/>
        </w:rPr>
      </w:pPr>
      <w:r w:rsidRPr="00A83BD9">
        <w:rPr>
          <w:sz w:val="22"/>
          <w:szCs w:val="22"/>
        </w:rPr>
        <w:t xml:space="preserve">4. Выполните программу </w:t>
      </w:r>
      <w:proofErr w:type="spellStart"/>
      <w:r w:rsidRPr="00A83BD9">
        <w:rPr>
          <w:sz w:val="22"/>
          <w:szCs w:val="22"/>
        </w:rPr>
        <w:t>simpleid</w:t>
      </w:r>
      <w:proofErr w:type="spellEnd"/>
      <w:r w:rsidRPr="00A83BD9">
        <w:rPr>
          <w:sz w:val="22"/>
          <w:szCs w:val="22"/>
        </w:rPr>
        <w:t>:</w:t>
      </w:r>
    </w:p>
    <w:p w:rsidR="00A83BD9" w:rsidRPr="00A83BD9" w:rsidRDefault="00A83BD9" w:rsidP="00A83BD9">
      <w:pPr>
        <w:pStyle w:val="af2"/>
        <w:jc w:val="both"/>
        <w:rPr>
          <w:sz w:val="22"/>
          <w:szCs w:val="22"/>
        </w:rPr>
      </w:pPr>
      <w:r w:rsidRPr="00A83BD9">
        <w:rPr>
          <w:sz w:val="22"/>
          <w:szCs w:val="22"/>
        </w:rPr>
        <w:t>./</w:t>
      </w:r>
      <w:proofErr w:type="spellStart"/>
      <w:r w:rsidRPr="00A83BD9">
        <w:rPr>
          <w:sz w:val="22"/>
          <w:szCs w:val="22"/>
        </w:rPr>
        <w:t>simpleid</w:t>
      </w:r>
      <w:proofErr w:type="spellEnd"/>
    </w:p>
    <w:p w:rsidR="00A83BD9" w:rsidRDefault="00A83BD9" w:rsidP="00A83BD9">
      <w:pPr>
        <w:pStyle w:val="af2"/>
        <w:jc w:val="both"/>
        <w:rPr>
          <w:sz w:val="22"/>
          <w:szCs w:val="22"/>
        </w:rPr>
      </w:pPr>
    </w:p>
    <w:p w:rsidR="00A83BD9" w:rsidRDefault="00A83BD9" w:rsidP="00A83BD9">
      <w:pPr>
        <w:pStyle w:val="af2"/>
        <w:jc w:val="both"/>
        <w:rPr>
          <w:sz w:val="22"/>
          <w:szCs w:val="22"/>
        </w:rPr>
      </w:pPr>
      <w:r>
        <w:rPr>
          <w:sz w:val="22"/>
          <w:szCs w:val="22"/>
        </w:rPr>
        <w:pict>
          <v:shape id="_x0000_i1033" type="#_x0000_t75" style="width:306.8pt;height:84.9pt">
            <v:imagedata r:id="rId17" o:title="2.4"/>
          </v:shape>
        </w:pict>
      </w:r>
    </w:p>
    <w:p w:rsidR="00A83BD9" w:rsidRPr="00A83BD9" w:rsidRDefault="00A83BD9" w:rsidP="00A83BD9">
      <w:pPr>
        <w:pStyle w:val="af2"/>
        <w:jc w:val="both"/>
        <w:rPr>
          <w:sz w:val="22"/>
          <w:szCs w:val="22"/>
        </w:rPr>
      </w:pPr>
      <w:r w:rsidRPr="00A83BD9">
        <w:rPr>
          <w:sz w:val="22"/>
          <w:szCs w:val="22"/>
        </w:rPr>
        <w:t>5. Выполните системную программу id:</w:t>
      </w:r>
    </w:p>
    <w:p w:rsidR="00A83BD9" w:rsidRPr="00A83BD9" w:rsidRDefault="00A83BD9" w:rsidP="00A83BD9">
      <w:pPr>
        <w:pStyle w:val="af2"/>
        <w:jc w:val="both"/>
        <w:rPr>
          <w:sz w:val="22"/>
          <w:szCs w:val="22"/>
        </w:rPr>
      </w:pPr>
      <w:r w:rsidRPr="00A83BD9">
        <w:rPr>
          <w:sz w:val="22"/>
          <w:szCs w:val="22"/>
        </w:rPr>
        <w:t>id</w:t>
      </w:r>
    </w:p>
    <w:p w:rsidR="00A83BD9" w:rsidRPr="00A83BD9" w:rsidRDefault="00A83BD9" w:rsidP="00A83BD9">
      <w:pPr>
        <w:pStyle w:val="af2"/>
        <w:jc w:val="both"/>
        <w:rPr>
          <w:sz w:val="22"/>
          <w:szCs w:val="22"/>
        </w:rPr>
      </w:pPr>
      <w:r w:rsidRPr="00A83BD9">
        <w:rPr>
          <w:sz w:val="22"/>
          <w:szCs w:val="22"/>
        </w:rPr>
        <w:t>и сравните полученный вами результат с данными предыдущего пункта</w:t>
      </w:r>
    </w:p>
    <w:p w:rsidR="00A83BD9" w:rsidRPr="00A83BD9" w:rsidRDefault="00A83BD9" w:rsidP="00A83BD9">
      <w:pPr>
        <w:pStyle w:val="af2"/>
        <w:jc w:val="both"/>
        <w:rPr>
          <w:sz w:val="22"/>
          <w:szCs w:val="22"/>
        </w:rPr>
      </w:pPr>
      <w:r w:rsidRPr="00A83BD9">
        <w:rPr>
          <w:sz w:val="22"/>
          <w:szCs w:val="22"/>
        </w:rPr>
        <w:t>задания.</w:t>
      </w:r>
    </w:p>
    <w:p w:rsidR="00A83BD9" w:rsidRDefault="00A83BD9" w:rsidP="00A83BD9">
      <w:pPr>
        <w:pStyle w:val="af2"/>
        <w:jc w:val="both"/>
        <w:rPr>
          <w:sz w:val="22"/>
          <w:szCs w:val="22"/>
        </w:rPr>
      </w:pPr>
      <w:r>
        <w:rPr>
          <w:sz w:val="22"/>
          <w:szCs w:val="22"/>
        </w:rPr>
        <w:pict>
          <v:shape id="_x0000_i1034" type="#_x0000_t75" style="width:484.1pt;height:122.5pt">
            <v:imagedata r:id="rId18" o:title="2.5"/>
          </v:shape>
        </w:pict>
      </w:r>
    </w:p>
    <w:p w:rsidR="00A83BD9" w:rsidRDefault="00A83BD9" w:rsidP="00A83BD9">
      <w:pPr>
        <w:pStyle w:val="af2"/>
        <w:jc w:val="both"/>
        <w:rPr>
          <w:sz w:val="22"/>
          <w:szCs w:val="22"/>
        </w:rPr>
      </w:pPr>
    </w:p>
    <w:p w:rsidR="00A83BD9" w:rsidRPr="00A83BD9" w:rsidRDefault="00A83BD9" w:rsidP="00A83BD9">
      <w:pPr>
        <w:pStyle w:val="af2"/>
        <w:jc w:val="both"/>
        <w:rPr>
          <w:sz w:val="22"/>
          <w:szCs w:val="22"/>
        </w:rPr>
      </w:pPr>
      <w:r w:rsidRPr="00A83BD9">
        <w:rPr>
          <w:sz w:val="22"/>
          <w:szCs w:val="22"/>
        </w:rPr>
        <w:t>6. Усложните программу, добавив вывод действительных идентификаторов:</w:t>
      </w:r>
    </w:p>
    <w:p w:rsidR="00A83BD9" w:rsidRDefault="00A83BD9" w:rsidP="00A83BD9">
      <w:pPr>
        <w:pStyle w:val="af2"/>
        <w:jc w:val="both"/>
        <w:rPr>
          <w:b/>
          <w:sz w:val="22"/>
          <w:szCs w:val="22"/>
        </w:rPr>
      </w:pPr>
    </w:p>
    <w:p w:rsidR="00A83BD9" w:rsidRDefault="00A83BD9" w:rsidP="00A83BD9">
      <w:pPr>
        <w:pStyle w:val="af2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pict>
          <v:shape id="_x0000_i1035" type="#_x0000_t75" style="width:484.1pt;height:275.1pt">
            <v:imagedata r:id="rId19" o:title="2.6"/>
          </v:shape>
        </w:pict>
      </w:r>
    </w:p>
    <w:p w:rsidR="00A83BD9" w:rsidRDefault="00A83BD9" w:rsidP="00A83BD9">
      <w:pPr>
        <w:pStyle w:val="af2"/>
        <w:jc w:val="both"/>
        <w:rPr>
          <w:b/>
          <w:sz w:val="22"/>
          <w:szCs w:val="22"/>
        </w:rPr>
      </w:pPr>
    </w:p>
    <w:p w:rsidR="00A83BD9" w:rsidRPr="00A83BD9" w:rsidRDefault="00A83BD9" w:rsidP="00A83BD9">
      <w:pPr>
        <w:pStyle w:val="af2"/>
        <w:jc w:val="both"/>
        <w:rPr>
          <w:sz w:val="22"/>
          <w:szCs w:val="22"/>
        </w:rPr>
      </w:pPr>
      <w:r w:rsidRPr="00A83BD9">
        <w:rPr>
          <w:sz w:val="22"/>
          <w:szCs w:val="22"/>
        </w:rPr>
        <w:t>7. Скомпилируйте и запустите simpleid2.c:</w:t>
      </w:r>
    </w:p>
    <w:p w:rsidR="00A83BD9" w:rsidRPr="00A83BD9" w:rsidRDefault="00A83BD9" w:rsidP="00A83BD9">
      <w:pPr>
        <w:pStyle w:val="af2"/>
        <w:jc w:val="both"/>
        <w:rPr>
          <w:sz w:val="22"/>
          <w:szCs w:val="22"/>
          <w:lang w:val="en-US"/>
        </w:rPr>
      </w:pPr>
      <w:proofErr w:type="spellStart"/>
      <w:proofErr w:type="gramStart"/>
      <w:r w:rsidRPr="00A83BD9">
        <w:rPr>
          <w:sz w:val="22"/>
          <w:szCs w:val="22"/>
          <w:lang w:val="en-US"/>
        </w:rPr>
        <w:t>gcc</w:t>
      </w:r>
      <w:proofErr w:type="spellEnd"/>
      <w:proofErr w:type="gramEnd"/>
      <w:r w:rsidRPr="00A83BD9">
        <w:rPr>
          <w:sz w:val="22"/>
          <w:szCs w:val="22"/>
          <w:lang w:val="en-US"/>
        </w:rPr>
        <w:t xml:space="preserve"> simpleid2.c -o simpleid2</w:t>
      </w:r>
    </w:p>
    <w:p w:rsidR="00A83BD9" w:rsidRPr="00A83BD9" w:rsidRDefault="00A83BD9" w:rsidP="00A83BD9">
      <w:pPr>
        <w:pStyle w:val="af2"/>
        <w:jc w:val="both"/>
        <w:rPr>
          <w:sz w:val="22"/>
          <w:szCs w:val="22"/>
          <w:lang w:val="en-US"/>
        </w:rPr>
      </w:pPr>
      <w:proofErr w:type="gramStart"/>
      <w:r w:rsidRPr="00A83BD9">
        <w:rPr>
          <w:sz w:val="22"/>
          <w:szCs w:val="22"/>
          <w:lang w:val="en-US"/>
        </w:rPr>
        <w:t>./</w:t>
      </w:r>
      <w:proofErr w:type="gramEnd"/>
      <w:r w:rsidRPr="00A83BD9">
        <w:rPr>
          <w:sz w:val="22"/>
          <w:szCs w:val="22"/>
          <w:lang w:val="en-US"/>
        </w:rPr>
        <w:t>simpleid2</w:t>
      </w:r>
    </w:p>
    <w:p w:rsidR="00A83BD9" w:rsidRDefault="00A83BD9" w:rsidP="00A83BD9">
      <w:pPr>
        <w:pStyle w:val="af2"/>
        <w:jc w:val="both"/>
        <w:rPr>
          <w:sz w:val="22"/>
          <w:szCs w:val="22"/>
        </w:rPr>
      </w:pPr>
    </w:p>
    <w:p w:rsidR="00A83BD9" w:rsidRDefault="00A83BD9" w:rsidP="00A83BD9">
      <w:pPr>
        <w:pStyle w:val="af2"/>
        <w:jc w:val="both"/>
        <w:rPr>
          <w:sz w:val="22"/>
          <w:szCs w:val="22"/>
        </w:rPr>
      </w:pPr>
      <w:r>
        <w:rPr>
          <w:sz w:val="22"/>
          <w:szCs w:val="22"/>
        </w:rPr>
        <w:pict>
          <v:shape id="_x0000_i1036" type="#_x0000_t75" style="width:380.95pt;height:125.2pt">
            <v:imagedata r:id="rId20" o:title="2.7"/>
          </v:shape>
        </w:pict>
      </w:r>
    </w:p>
    <w:p w:rsidR="00A83BD9" w:rsidRPr="00A83BD9" w:rsidRDefault="00A83BD9" w:rsidP="00A83BD9">
      <w:pPr>
        <w:pStyle w:val="af2"/>
        <w:jc w:val="both"/>
        <w:rPr>
          <w:sz w:val="22"/>
          <w:szCs w:val="22"/>
        </w:rPr>
      </w:pPr>
      <w:r w:rsidRPr="00A83BD9">
        <w:rPr>
          <w:sz w:val="22"/>
          <w:szCs w:val="22"/>
        </w:rPr>
        <w:t xml:space="preserve">8. От имени </w:t>
      </w:r>
      <w:proofErr w:type="spellStart"/>
      <w:r w:rsidRPr="00A83BD9">
        <w:rPr>
          <w:sz w:val="22"/>
          <w:szCs w:val="22"/>
        </w:rPr>
        <w:t>суперпользователя</w:t>
      </w:r>
      <w:proofErr w:type="spellEnd"/>
      <w:r w:rsidRPr="00A83BD9">
        <w:rPr>
          <w:sz w:val="22"/>
          <w:szCs w:val="22"/>
        </w:rPr>
        <w:t xml:space="preserve"> выполните команды:</w:t>
      </w:r>
    </w:p>
    <w:p w:rsidR="00A83BD9" w:rsidRPr="00A83BD9" w:rsidRDefault="00A83BD9" w:rsidP="00A83BD9">
      <w:pPr>
        <w:pStyle w:val="af2"/>
        <w:jc w:val="both"/>
        <w:rPr>
          <w:sz w:val="22"/>
          <w:szCs w:val="22"/>
        </w:rPr>
      </w:pPr>
      <w:r w:rsidRPr="00A83BD9">
        <w:rPr>
          <w:sz w:val="22"/>
          <w:szCs w:val="22"/>
        </w:rPr>
        <w:t>Информационная безопасность компьютерных сетей 37</w:t>
      </w:r>
    </w:p>
    <w:p w:rsidR="00A83BD9" w:rsidRPr="00A83BD9" w:rsidRDefault="00A83BD9" w:rsidP="00A83BD9">
      <w:pPr>
        <w:pStyle w:val="af2"/>
        <w:jc w:val="both"/>
        <w:rPr>
          <w:sz w:val="22"/>
          <w:szCs w:val="22"/>
        </w:rPr>
      </w:pPr>
      <w:proofErr w:type="spellStart"/>
      <w:r w:rsidRPr="00A83BD9">
        <w:rPr>
          <w:sz w:val="22"/>
          <w:szCs w:val="22"/>
        </w:rPr>
        <w:t>chown</w:t>
      </w:r>
      <w:proofErr w:type="spellEnd"/>
      <w:r w:rsidRPr="00A83BD9">
        <w:rPr>
          <w:sz w:val="22"/>
          <w:szCs w:val="22"/>
        </w:rPr>
        <w:t xml:space="preserve"> </w:t>
      </w:r>
      <w:proofErr w:type="spellStart"/>
      <w:r w:rsidRPr="00A83BD9">
        <w:rPr>
          <w:sz w:val="22"/>
          <w:szCs w:val="22"/>
        </w:rPr>
        <w:t>root:guest</w:t>
      </w:r>
      <w:proofErr w:type="spellEnd"/>
      <w:r w:rsidRPr="00A83BD9">
        <w:rPr>
          <w:sz w:val="22"/>
          <w:szCs w:val="22"/>
        </w:rPr>
        <w:t xml:space="preserve"> /</w:t>
      </w:r>
      <w:proofErr w:type="spellStart"/>
      <w:r w:rsidRPr="00A83BD9">
        <w:rPr>
          <w:sz w:val="22"/>
          <w:szCs w:val="22"/>
        </w:rPr>
        <w:t>home</w:t>
      </w:r>
      <w:proofErr w:type="spellEnd"/>
      <w:r w:rsidRPr="00A83BD9">
        <w:rPr>
          <w:sz w:val="22"/>
          <w:szCs w:val="22"/>
        </w:rPr>
        <w:t>/</w:t>
      </w:r>
      <w:proofErr w:type="spellStart"/>
      <w:r w:rsidRPr="00A83BD9">
        <w:rPr>
          <w:sz w:val="22"/>
          <w:szCs w:val="22"/>
        </w:rPr>
        <w:t>guest</w:t>
      </w:r>
      <w:proofErr w:type="spellEnd"/>
      <w:r w:rsidRPr="00A83BD9">
        <w:rPr>
          <w:sz w:val="22"/>
          <w:szCs w:val="22"/>
        </w:rPr>
        <w:t>/simpleid2</w:t>
      </w:r>
    </w:p>
    <w:p w:rsidR="00A83BD9" w:rsidRPr="00A83BD9" w:rsidRDefault="00A83BD9" w:rsidP="00A83BD9">
      <w:pPr>
        <w:pStyle w:val="af2"/>
        <w:jc w:val="both"/>
        <w:rPr>
          <w:sz w:val="22"/>
          <w:szCs w:val="22"/>
          <w:lang w:val="en-US"/>
        </w:rPr>
      </w:pPr>
      <w:proofErr w:type="spellStart"/>
      <w:proofErr w:type="gramStart"/>
      <w:r w:rsidRPr="00A83BD9">
        <w:rPr>
          <w:sz w:val="22"/>
          <w:szCs w:val="22"/>
          <w:lang w:val="en-US"/>
        </w:rPr>
        <w:t>chmod</w:t>
      </w:r>
      <w:proofErr w:type="spellEnd"/>
      <w:proofErr w:type="gramEnd"/>
      <w:r w:rsidRPr="00A83BD9">
        <w:rPr>
          <w:sz w:val="22"/>
          <w:szCs w:val="22"/>
          <w:lang w:val="en-US"/>
        </w:rPr>
        <w:t xml:space="preserve"> </w:t>
      </w:r>
      <w:proofErr w:type="spellStart"/>
      <w:r w:rsidRPr="00A83BD9">
        <w:rPr>
          <w:sz w:val="22"/>
          <w:szCs w:val="22"/>
          <w:lang w:val="en-US"/>
        </w:rPr>
        <w:t>u+s</w:t>
      </w:r>
      <w:proofErr w:type="spellEnd"/>
      <w:r w:rsidRPr="00A83BD9">
        <w:rPr>
          <w:sz w:val="22"/>
          <w:szCs w:val="22"/>
          <w:lang w:val="en-US"/>
        </w:rPr>
        <w:t xml:space="preserve"> /home/guest/simpleid2</w:t>
      </w:r>
    </w:p>
    <w:p w:rsidR="00A83BD9" w:rsidRDefault="00A83BD9" w:rsidP="00A83BD9">
      <w:pPr>
        <w:pStyle w:val="af2"/>
        <w:jc w:val="both"/>
        <w:rPr>
          <w:sz w:val="22"/>
          <w:szCs w:val="22"/>
        </w:rPr>
      </w:pPr>
    </w:p>
    <w:p w:rsidR="00A83BD9" w:rsidRPr="00A83BD9" w:rsidRDefault="00A83BD9" w:rsidP="00A83BD9">
      <w:pPr>
        <w:pStyle w:val="af2"/>
        <w:jc w:val="both"/>
        <w:rPr>
          <w:sz w:val="22"/>
          <w:szCs w:val="22"/>
        </w:rPr>
      </w:pPr>
      <w:r>
        <w:rPr>
          <w:sz w:val="22"/>
          <w:szCs w:val="22"/>
        </w:rPr>
        <w:pict>
          <v:shape id="_x0000_i1037" type="#_x0000_t75" style="width:484.1pt;height:91.35pt">
            <v:imagedata r:id="rId21" o:title="2.8"/>
          </v:shape>
        </w:pict>
      </w:r>
      <w:r w:rsidRPr="00A83BD9">
        <w:rPr>
          <w:sz w:val="22"/>
          <w:szCs w:val="22"/>
        </w:rPr>
        <w:t xml:space="preserve">9. Используйте </w:t>
      </w:r>
      <w:proofErr w:type="spellStart"/>
      <w:r w:rsidRPr="00A83BD9">
        <w:rPr>
          <w:sz w:val="22"/>
          <w:szCs w:val="22"/>
        </w:rPr>
        <w:t>sudo</w:t>
      </w:r>
      <w:proofErr w:type="spellEnd"/>
      <w:r w:rsidRPr="00A83BD9">
        <w:rPr>
          <w:sz w:val="22"/>
          <w:szCs w:val="22"/>
        </w:rPr>
        <w:t xml:space="preserve"> или повысьте временно свои права с помощью </w:t>
      </w:r>
      <w:proofErr w:type="spellStart"/>
      <w:r w:rsidRPr="00A83BD9">
        <w:rPr>
          <w:sz w:val="22"/>
          <w:szCs w:val="22"/>
        </w:rPr>
        <w:t>su</w:t>
      </w:r>
      <w:proofErr w:type="spellEnd"/>
      <w:r w:rsidRPr="00A83BD9">
        <w:rPr>
          <w:sz w:val="22"/>
          <w:szCs w:val="22"/>
        </w:rPr>
        <w:t>.</w:t>
      </w:r>
    </w:p>
    <w:p w:rsidR="00A83BD9" w:rsidRPr="00A83BD9" w:rsidRDefault="00A83BD9" w:rsidP="00A83BD9">
      <w:pPr>
        <w:pStyle w:val="af2"/>
        <w:jc w:val="both"/>
        <w:rPr>
          <w:sz w:val="22"/>
          <w:szCs w:val="22"/>
        </w:rPr>
      </w:pPr>
      <w:r w:rsidRPr="00A83BD9">
        <w:rPr>
          <w:sz w:val="22"/>
          <w:szCs w:val="22"/>
        </w:rPr>
        <w:t>Поясните, что делают эти команды.</w:t>
      </w:r>
    </w:p>
    <w:p w:rsidR="00A83BD9" w:rsidRDefault="00A83BD9" w:rsidP="00A83BD9">
      <w:pPr>
        <w:pStyle w:val="af2"/>
        <w:jc w:val="both"/>
        <w:rPr>
          <w:sz w:val="22"/>
          <w:szCs w:val="22"/>
        </w:rPr>
      </w:pPr>
    </w:p>
    <w:p w:rsidR="00A83BD9" w:rsidRDefault="00A83BD9" w:rsidP="00A83BD9">
      <w:pPr>
        <w:pStyle w:val="af2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pict>
          <v:shape id="_x0000_i1038" type="#_x0000_t75" style="width:385.25pt;height:92.95pt">
            <v:imagedata r:id="rId22" o:title="2.9-10"/>
          </v:shape>
        </w:pict>
      </w:r>
    </w:p>
    <w:p w:rsidR="00A83BD9" w:rsidRPr="00A83BD9" w:rsidRDefault="00A83BD9" w:rsidP="00A83BD9">
      <w:pPr>
        <w:pStyle w:val="af2"/>
        <w:jc w:val="both"/>
        <w:rPr>
          <w:sz w:val="22"/>
          <w:szCs w:val="22"/>
        </w:rPr>
      </w:pPr>
      <w:r w:rsidRPr="00A83BD9">
        <w:rPr>
          <w:sz w:val="22"/>
          <w:szCs w:val="22"/>
        </w:rPr>
        <w:t>10. Выполните проверку правильности установки новых атрибутов и смены</w:t>
      </w:r>
    </w:p>
    <w:p w:rsidR="00A83BD9" w:rsidRPr="00A83BD9" w:rsidRDefault="00A83BD9" w:rsidP="00A83BD9">
      <w:pPr>
        <w:pStyle w:val="af2"/>
        <w:jc w:val="both"/>
        <w:rPr>
          <w:sz w:val="22"/>
          <w:szCs w:val="22"/>
          <w:lang w:val="en-US"/>
        </w:rPr>
      </w:pPr>
      <w:r w:rsidRPr="00A83BD9">
        <w:rPr>
          <w:sz w:val="22"/>
          <w:szCs w:val="22"/>
        </w:rPr>
        <w:t>владельца</w:t>
      </w:r>
      <w:r w:rsidRPr="00A83BD9">
        <w:rPr>
          <w:sz w:val="22"/>
          <w:szCs w:val="22"/>
          <w:lang w:val="en-US"/>
        </w:rPr>
        <w:t xml:space="preserve"> </w:t>
      </w:r>
      <w:r w:rsidRPr="00A83BD9">
        <w:rPr>
          <w:sz w:val="22"/>
          <w:szCs w:val="22"/>
        </w:rPr>
        <w:t>файла</w:t>
      </w:r>
      <w:r w:rsidRPr="00A83BD9">
        <w:rPr>
          <w:sz w:val="22"/>
          <w:szCs w:val="22"/>
          <w:lang w:val="en-US"/>
        </w:rPr>
        <w:t xml:space="preserve"> simpleid2:</w:t>
      </w:r>
    </w:p>
    <w:p w:rsidR="00A83BD9" w:rsidRPr="00A83BD9" w:rsidRDefault="00A83BD9" w:rsidP="00A83BD9">
      <w:pPr>
        <w:pStyle w:val="af2"/>
        <w:jc w:val="both"/>
        <w:rPr>
          <w:sz w:val="22"/>
          <w:szCs w:val="22"/>
          <w:lang w:val="en-US"/>
        </w:rPr>
      </w:pPr>
      <w:proofErr w:type="spellStart"/>
      <w:proofErr w:type="gramStart"/>
      <w:r w:rsidRPr="00A83BD9">
        <w:rPr>
          <w:sz w:val="22"/>
          <w:szCs w:val="22"/>
          <w:lang w:val="en-US"/>
        </w:rPr>
        <w:t>ls</w:t>
      </w:r>
      <w:proofErr w:type="spellEnd"/>
      <w:proofErr w:type="gramEnd"/>
      <w:r w:rsidRPr="00A83BD9">
        <w:rPr>
          <w:sz w:val="22"/>
          <w:szCs w:val="22"/>
          <w:lang w:val="en-US"/>
        </w:rPr>
        <w:t xml:space="preserve"> -l simpleid2</w:t>
      </w:r>
    </w:p>
    <w:p w:rsidR="00A83BD9" w:rsidRDefault="00A83BD9" w:rsidP="00A83BD9">
      <w:pPr>
        <w:pStyle w:val="af2"/>
        <w:jc w:val="both"/>
        <w:rPr>
          <w:sz w:val="22"/>
          <w:szCs w:val="22"/>
        </w:rPr>
      </w:pPr>
    </w:p>
    <w:p w:rsidR="00A83BD9" w:rsidRDefault="00A83BD9" w:rsidP="00A83BD9">
      <w:pPr>
        <w:pStyle w:val="af2"/>
        <w:jc w:val="both"/>
        <w:rPr>
          <w:sz w:val="22"/>
          <w:szCs w:val="22"/>
        </w:rPr>
      </w:pPr>
      <w:r>
        <w:rPr>
          <w:sz w:val="22"/>
          <w:szCs w:val="22"/>
        </w:rPr>
        <w:pict>
          <v:shape id="_x0000_i1039" type="#_x0000_t75" style="width:385.25pt;height:92.95pt">
            <v:imagedata r:id="rId22" o:title="2.9-10"/>
          </v:shape>
        </w:pict>
      </w:r>
    </w:p>
    <w:p w:rsidR="00A83BD9" w:rsidRPr="00A83BD9" w:rsidRDefault="00A83BD9" w:rsidP="00A83BD9">
      <w:pPr>
        <w:pStyle w:val="af2"/>
        <w:jc w:val="both"/>
        <w:rPr>
          <w:sz w:val="22"/>
          <w:szCs w:val="22"/>
          <w:lang w:val="en-US"/>
        </w:rPr>
      </w:pPr>
      <w:r w:rsidRPr="00A83BD9">
        <w:rPr>
          <w:sz w:val="22"/>
          <w:szCs w:val="22"/>
          <w:lang w:val="en-US"/>
        </w:rPr>
        <w:t xml:space="preserve">11. </w:t>
      </w:r>
      <w:r w:rsidRPr="00A83BD9">
        <w:rPr>
          <w:sz w:val="22"/>
          <w:szCs w:val="22"/>
        </w:rPr>
        <w:t>Запустите</w:t>
      </w:r>
      <w:r w:rsidRPr="00A83BD9">
        <w:rPr>
          <w:sz w:val="22"/>
          <w:szCs w:val="22"/>
          <w:lang w:val="en-US"/>
        </w:rPr>
        <w:t xml:space="preserve"> simpleid2 </w:t>
      </w:r>
      <w:r w:rsidRPr="00A83BD9">
        <w:rPr>
          <w:sz w:val="22"/>
          <w:szCs w:val="22"/>
        </w:rPr>
        <w:t>и</w:t>
      </w:r>
      <w:r w:rsidRPr="00A83BD9">
        <w:rPr>
          <w:sz w:val="22"/>
          <w:szCs w:val="22"/>
          <w:lang w:val="en-US"/>
        </w:rPr>
        <w:t xml:space="preserve"> id:</w:t>
      </w:r>
    </w:p>
    <w:p w:rsidR="00A83BD9" w:rsidRPr="00A83BD9" w:rsidRDefault="00A83BD9" w:rsidP="00A83BD9">
      <w:pPr>
        <w:pStyle w:val="af2"/>
        <w:jc w:val="both"/>
        <w:rPr>
          <w:sz w:val="22"/>
          <w:szCs w:val="22"/>
          <w:lang w:val="en-US"/>
        </w:rPr>
      </w:pPr>
      <w:proofErr w:type="gramStart"/>
      <w:r w:rsidRPr="00A83BD9">
        <w:rPr>
          <w:sz w:val="22"/>
          <w:szCs w:val="22"/>
          <w:lang w:val="en-US"/>
        </w:rPr>
        <w:t>./</w:t>
      </w:r>
      <w:proofErr w:type="gramEnd"/>
      <w:r w:rsidRPr="00A83BD9">
        <w:rPr>
          <w:sz w:val="22"/>
          <w:szCs w:val="22"/>
          <w:lang w:val="en-US"/>
        </w:rPr>
        <w:t>simpleid2</w:t>
      </w:r>
    </w:p>
    <w:p w:rsidR="00A83BD9" w:rsidRPr="00A83BD9" w:rsidRDefault="00A83BD9" w:rsidP="00A83BD9">
      <w:pPr>
        <w:pStyle w:val="af2"/>
        <w:jc w:val="both"/>
        <w:rPr>
          <w:sz w:val="22"/>
          <w:szCs w:val="22"/>
          <w:lang w:val="en-US"/>
        </w:rPr>
      </w:pPr>
      <w:proofErr w:type="gramStart"/>
      <w:r w:rsidRPr="00A83BD9">
        <w:rPr>
          <w:sz w:val="22"/>
          <w:szCs w:val="22"/>
          <w:lang w:val="en-US"/>
        </w:rPr>
        <w:t>id</w:t>
      </w:r>
      <w:proofErr w:type="gramEnd"/>
    </w:p>
    <w:p w:rsidR="00A83BD9" w:rsidRPr="00A83BD9" w:rsidRDefault="00A83BD9" w:rsidP="00A83BD9">
      <w:pPr>
        <w:pStyle w:val="af2"/>
        <w:jc w:val="both"/>
        <w:rPr>
          <w:sz w:val="22"/>
          <w:szCs w:val="22"/>
        </w:rPr>
      </w:pPr>
      <w:r w:rsidRPr="00A83BD9">
        <w:rPr>
          <w:sz w:val="22"/>
          <w:szCs w:val="22"/>
        </w:rPr>
        <w:t>Сравните результаты.</w:t>
      </w:r>
    </w:p>
    <w:p w:rsidR="00A83BD9" w:rsidRDefault="00A83BD9" w:rsidP="00A83BD9">
      <w:pPr>
        <w:pStyle w:val="af2"/>
        <w:jc w:val="both"/>
        <w:rPr>
          <w:sz w:val="22"/>
          <w:szCs w:val="22"/>
        </w:rPr>
      </w:pPr>
      <w:r>
        <w:rPr>
          <w:sz w:val="22"/>
          <w:szCs w:val="22"/>
        </w:rPr>
        <w:pict>
          <v:shape id="_x0000_i1040" type="#_x0000_t75" style="width:484.1pt;height:105.3pt">
            <v:imagedata r:id="rId23" o:title="2.11"/>
          </v:shape>
        </w:pict>
      </w:r>
    </w:p>
    <w:p w:rsidR="00A83BD9" w:rsidRPr="00A83BD9" w:rsidRDefault="00A83BD9" w:rsidP="00A83BD9">
      <w:pPr>
        <w:pStyle w:val="af2"/>
        <w:jc w:val="both"/>
        <w:rPr>
          <w:sz w:val="22"/>
          <w:szCs w:val="22"/>
        </w:rPr>
      </w:pPr>
    </w:p>
    <w:p w:rsidR="00A83BD9" w:rsidRPr="00A83BD9" w:rsidRDefault="00A83BD9" w:rsidP="00A83BD9">
      <w:pPr>
        <w:pStyle w:val="af2"/>
        <w:jc w:val="both"/>
        <w:rPr>
          <w:sz w:val="22"/>
          <w:szCs w:val="22"/>
        </w:rPr>
      </w:pPr>
      <w:r w:rsidRPr="00A83BD9">
        <w:rPr>
          <w:sz w:val="22"/>
          <w:szCs w:val="22"/>
        </w:rPr>
        <w:t xml:space="preserve">13. Создайте программу </w:t>
      </w:r>
      <w:proofErr w:type="spellStart"/>
      <w:r w:rsidRPr="00A83BD9">
        <w:rPr>
          <w:sz w:val="22"/>
          <w:szCs w:val="22"/>
        </w:rPr>
        <w:t>readfile.c</w:t>
      </w:r>
      <w:proofErr w:type="spellEnd"/>
      <w:r w:rsidRPr="00A83BD9">
        <w:rPr>
          <w:sz w:val="22"/>
          <w:szCs w:val="22"/>
        </w:rPr>
        <w:t>:</w:t>
      </w:r>
    </w:p>
    <w:p w:rsidR="00A83BD9" w:rsidRDefault="00A83BD9" w:rsidP="00A83BD9">
      <w:pPr>
        <w:pStyle w:val="af2"/>
        <w:jc w:val="both"/>
        <w:rPr>
          <w:sz w:val="22"/>
          <w:szCs w:val="22"/>
        </w:rPr>
      </w:pPr>
    </w:p>
    <w:p w:rsidR="00A83BD9" w:rsidRDefault="00A83BD9" w:rsidP="00A83BD9">
      <w:pPr>
        <w:pStyle w:val="af2"/>
        <w:jc w:val="both"/>
        <w:rPr>
          <w:sz w:val="22"/>
          <w:szCs w:val="22"/>
        </w:rPr>
      </w:pPr>
      <w:r>
        <w:rPr>
          <w:noProof/>
          <w:sz w:val="22"/>
          <w:szCs w:val="22"/>
          <w:lang w:eastAsia="ru-RU"/>
        </w:rPr>
        <w:lastRenderedPageBreak/>
        <w:drawing>
          <wp:inline distT="0" distB="0" distL="0" distR="0">
            <wp:extent cx="5725160" cy="4197985"/>
            <wp:effectExtent l="0" t="0" r="8890" b="0"/>
            <wp:docPr id="1" name="Рисунок 1" descr="C:\Users\User\AppData\Local\Microsoft\Windows\INetCache\Content.Word\2.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User\AppData\Local\Microsoft\Windows\INetCache\Content.Word\2.13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19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BD9" w:rsidRPr="00A83BD9" w:rsidRDefault="00A83BD9" w:rsidP="00A83BD9">
      <w:pPr>
        <w:pStyle w:val="af2"/>
        <w:jc w:val="both"/>
        <w:rPr>
          <w:sz w:val="22"/>
          <w:szCs w:val="22"/>
        </w:rPr>
      </w:pPr>
      <w:r w:rsidRPr="00A83BD9">
        <w:rPr>
          <w:sz w:val="22"/>
          <w:szCs w:val="22"/>
        </w:rPr>
        <w:t>14. Откомпилируйте её.</w:t>
      </w:r>
    </w:p>
    <w:p w:rsidR="00A83BD9" w:rsidRDefault="00A83BD9" w:rsidP="00A83BD9">
      <w:pPr>
        <w:pStyle w:val="af2"/>
        <w:jc w:val="both"/>
        <w:rPr>
          <w:sz w:val="22"/>
          <w:szCs w:val="22"/>
        </w:rPr>
      </w:pPr>
      <w:proofErr w:type="spellStart"/>
      <w:r w:rsidRPr="00A83BD9">
        <w:rPr>
          <w:sz w:val="22"/>
          <w:szCs w:val="22"/>
        </w:rPr>
        <w:t>gcc</w:t>
      </w:r>
      <w:proofErr w:type="spellEnd"/>
      <w:r w:rsidRPr="00A83BD9">
        <w:rPr>
          <w:sz w:val="22"/>
          <w:szCs w:val="22"/>
        </w:rPr>
        <w:t xml:space="preserve"> </w:t>
      </w:r>
      <w:proofErr w:type="spellStart"/>
      <w:r w:rsidRPr="00A83BD9">
        <w:rPr>
          <w:sz w:val="22"/>
          <w:szCs w:val="22"/>
        </w:rPr>
        <w:t>readfile.c</w:t>
      </w:r>
      <w:proofErr w:type="spellEnd"/>
      <w:r w:rsidRPr="00A83BD9">
        <w:rPr>
          <w:sz w:val="22"/>
          <w:szCs w:val="22"/>
        </w:rPr>
        <w:t xml:space="preserve"> -o </w:t>
      </w:r>
      <w:proofErr w:type="spellStart"/>
      <w:r w:rsidRPr="00A83BD9">
        <w:rPr>
          <w:sz w:val="22"/>
          <w:szCs w:val="22"/>
        </w:rPr>
        <w:t>readfile</w:t>
      </w:r>
      <w:proofErr w:type="spellEnd"/>
      <w:r w:rsidRPr="00A83BD9">
        <w:rPr>
          <w:sz w:val="22"/>
          <w:szCs w:val="22"/>
        </w:rPr>
        <w:cr/>
      </w:r>
    </w:p>
    <w:p w:rsidR="00A83BD9" w:rsidRDefault="00A83BD9" w:rsidP="00A83BD9">
      <w:pPr>
        <w:pStyle w:val="af2"/>
        <w:jc w:val="both"/>
        <w:rPr>
          <w:sz w:val="22"/>
          <w:szCs w:val="22"/>
        </w:rPr>
      </w:pPr>
      <w:r>
        <w:rPr>
          <w:sz w:val="22"/>
          <w:szCs w:val="22"/>
        </w:rPr>
        <w:pict>
          <v:shape id="_x0000_i1041" type="#_x0000_t75" style="width:432.55pt;height:117.65pt">
            <v:imagedata r:id="rId25" o:title="2.14"/>
          </v:shape>
        </w:pict>
      </w:r>
    </w:p>
    <w:p w:rsidR="00A83BD9" w:rsidRDefault="00A83BD9" w:rsidP="00A83BD9">
      <w:pPr>
        <w:pStyle w:val="af2"/>
        <w:jc w:val="both"/>
        <w:rPr>
          <w:sz w:val="22"/>
          <w:szCs w:val="22"/>
        </w:rPr>
      </w:pPr>
    </w:p>
    <w:p w:rsidR="00A83BD9" w:rsidRPr="00A83BD9" w:rsidRDefault="00A83BD9" w:rsidP="00A83BD9">
      <w:pPr>
        <w:pStyle w:val="af2"/>
        <w:numPr>
          <w:ilvl w:val="0"/>
          <w:numId w:val="34"/>
        </w:numPr>
        <w:jc w:val="both"/>
        <w:rPr>
          <w:b/>
          <w:sz w:val="22"/>
          <w:szCs w:val="22"/>
        </w:rPr>
      </w:pPr>
      <w:r w:rsidRPr="00A83BD9">
        <w:rPr>
          <w:b/>
        </w:rPr>
        <w:t xml:space="preserve">Исследование </w:t>
      </w:r>
      <w:proofErr w:type="spellStart"/>
      <w:r w:rsidRPr="00A83BD9">
        <w:rPr>
          <w:b/>
        </w:rPr>
        <w:t>Sticky</w:t>
      </w:r>
      <w:proofErr w:type="spellEnd"/>
      <w:r w:rsidRPr="00A83BD9">
        <w:rPr>
          <w:b/>
        </w:rPr>
        <w:t>-бита</w:t>
      </w:r>
    </w:p>
    <w:p w:rsidR="00A83BD9" w:rsidRPr="00A83BD9" w:rsidRDefault="00A83BD9" w:rsidP="00A83BD9">
      <w:pPr>
        <w:jc w:val="both"/>
        <w:rPr>
          <w:sz w:val="22"/>
          <w:szCs w:val="22"/>
        </w:rPr>
      </w:pPr>
      <w:r w:rsidRPr="00A83BD9">
        <w:rPr>
          <w:sz w:val="22"/>
          <w:szCs w:val="22"/>
        </w:rPr>
        <w:t xml:space="preserve">1. Выясните, установлен ли атрибут </w:t>
      </w:r>
      <w:proofErr w:type="spellStart"/>
      <w:r w:rsidRPr="00A83BD9">
        <w:rPr>
          <w:sz w:val="22"/>
          <w:szCs w:val="22"/>
        </w:rPr>
        <w:t>Sticky</w:t>
      </w:r>
      <w:proofErr w:type="spellEnd"/>
      <w:r w:rsidRPr="00A83BD9">
        <w:rPr>
          <w:sz w:val="22"/>
          <w:szCs w:val="22"/>
        </w:rPr>
        <w:t xml:space="preserve"> на директории /</w:t>
      </w:r>
      <w:proofErr w:type="spellStart"/>
      <w:r w:rsidRPr="00A83BD9">
        <w:rPr>
          <w:sz w:val="22"/>
          <w:szCs w:val="22"/>
        </w:rPr>
        <w:t>tmp</w:t>
      </w:r>
      <w:proofErr w:type="spellEnd"/>
      <w:r w:rsidRPr="00A83BD9">
        <w:rPr>
          <w:sz w:val="22"/>
          <w:szCs w:val="22"/>
        </w:rPr>
        <w:t>, для чего</w:t>
      </w:r>
    </w:p>
    <w:p w:rsidR="00A83BD9" w:rsidRPr="00A83BD9" w:rsidRDefault="00A83BD9" w:rsidP="00A83BD9">
      <w:pPr>
        <w:jc w:val="both"/>
        <w:rPr>
          <w:sz w:val="22"/>
          <w:szCs w:val="22"/>
        </w:rPr>
      </w:pPr>
      <w:r w:rsidRPr="00A83BD9">
        <w:rPr>
          <w:sz w:val="22"/>
          <w:szCs w:val="22"/>
        </w:rPr>
        <w:t>выполните команду</w:t>
      </w:r>
    </w:p>
    <w:p w:rsidR="00A83BD9" w:rsidRPr="00A83BD9" w:rsidRDefault="00A83BD9" w:rsidP="00A83BD9">
      <w:pPr>
        <w:jc w:val="both"/>
        <w:rPr>
          <w:sz w:val="22"/>
          <w:szCs w:val="22"/>
        </w:rPr>
      </w:pPr>
      <w:proofErr w:type="spellStart"/>
      <w:r w:rsidRPr="00A83BD9">
        <w:rPr>
          <w:sz w:val="22"/>
          <w:szCs w:val="22"/>
        </w:rPr>
        <w:t>ls</w:t>
      </w:r>
      <w:proofErr w:type="spellEnd"/>
      <w:r w:rsidRPr="00A83BD9">
        <w:rPr>
          <w:sz w:val="22"/>
          <w:szCs w:val="22"/>
        </w:rPr>
        <w:t xml:space="preserve"> -l / | </w:t>
      </w:r>
      <w:proofErr w:type="spellStart"/>
      <w:r w:rsidRPr="00A83BD9">
        <w:rPr>
          <w:sz w:val="22"/>
          <w:szCs w:val="22"/>
        </w:rPr>
        <w:t>grep</w:t>
      </w:r>
      <w:proofErr w:type="spellEnd"/>
      <w:r w:rsidRPr="00A83BD9">
        <w:rPr>
          <w:sz w:val="22"/>
          <w:szCs w:val="22"/>
        </w:rPr>
        <w:t xml:space="preserve"> </w:t>
      </w:r>
      <w:proofErr w:type="spellStart"/>
      <w:r w:rsidRPr="00A83BD9">
        <w:rPr>
          <w:sz w:val="22"/>
          <w:szCs w:val="22"/>
        </w:rPr>
        <w:t>tmp</w:t>
      </w:r>
      <w:proofErr w:type="spellEnd"/>
    </w:p>
    <w:p w:rsidR="00A83BD9" w:rsidRDefault="00A83BD9" w:rsidP="00A83BD9">
      <w:pPr>
        <w:jc w:val="both"/>
        <w:rPr>
          <w:sz w:val="22"/>
          <w:szCs w:val="22"/>
        </w:rPr>
      </w:pPr>
      <w:r>
        <w:rPr>
          <w:sz w:val="22"/>
          <w:szCs w:val="22"/>
        </w:rPr>
        <w:pict>
          <v:shape id="_x0000_i1043" type="#_x0000_t75" style="width:335.8pt;height:69.85pt">
            <v:imagedata r:id="rId26" o:title="3.1"/>
          </v:shape>
        </w:pict>
      </w:r>
    </w:p>
    <w:p w:rsidR="00A83BD9" w:rsidRDefault="00A83BD9" w:rsidP="00A83BD9">
      <w:pPr>
        <w:jc w:val="both"/>
        <w:rPr>
          <w:sz w:val="22"/>
          <w:szCs w:val="22"/>
        </w:rPr>
      </w:pPr>
    </w:p>
    <w:p w:rsidR="00A83BD9" w:rsidRPr="00A83BD9" w:rsidRDefault="00A83BD9" w:rsidP="00A83BD9">
      <w:pPr>
        <w:jc w:val="both"/>
        <w:rPr>
          <w:sz w:val="22"/>
          <w:szCs w:val="22"/>
        </w:rPr>
      </w:pPr>
      <w:r w:rsidRPr="00A83BD9">
        <w:rPr>
          <w:sz w:val="22"/>
          <w:szCs w:val="22"/>
        </w:rPr>
        <w:t xml:space="preserve">2. От имени пользователя </w:t>
      </w:r>
      <w:proofErr w:type="spellStart"/>
      <w:r w:rsidRPr="00A83BD9">
        <w:rPr>
          <w:sz w:val="22"/>
          <w:szCs w:val="22"/>
        </w:rPr>
        <w:t>guest</w:t>
      </w:r>
      <w:proofErr w:type="spellEnd"/>
      <w:r w:rsidRPr="00A83BD9">
        <w:rPr>
          <w:sz w:val="22"/>
          <w:szCs w:val="22"/>
        </w:rPr>
        <w:t xml:space="preserve"> создайте файл file01.txt в директории /</w:t>
      </w:r>
      <w:proofErr w:type="spellStart"/>
      <w:r w:rsidRPr="00A83BD9">
        <w:rPr>
          <w:sz w:val="22"/>
          <w:szCs w:val="22"/>
        </w:rPr>
        <w:t>tmp</w:t>
      </w:r>
      <w:proofErr w:type="spellEnd"/>
    </w:p>
    <w:p w:rsidR="00A83BD9" w:rsidRPr="00A83BD9" w:rsidRDefault="00A83BD9" w:rsidP="00A83BD9">
      <w:pPr>
        <w:jc w:val="both"/>
        <w:rPr>
          <w:sz w:val="22"/>
          <w:szCs w:val="22"/>
          <w:lang w:val="en-US"/>
        </w:rPr>
      </w:pPr>
      <w:r w:rsidRPr="00A83BD9">
        <w:rPr>
          <w:sz w:val="22"/>
          <w:szCs w:val="22"/>
        </w:rPr>
        <w:t>со</w:t>
      </w:r>
      <w:r w:rsidRPr="00A83BD9">
        <w:rPr>
          <w:sz w:val="22"/>
          <w:szCs w:val="22"/>
          <w:lang w:val="en-US"/>
        </w:rPr>
        <w:t xml:space="preserve"> </w:t>
      </w:r>
      <w:r w:rsidRPr="00A83BD9">
        <w:rPr>
          <w:sz w:val="22"/>
          <w:szCs w:val="22"/>
        </w:rPr>
        <w:t>словом</w:t>
      </w:r>
      <w:r w:rsidRPr="00A83BD9">
        <w:rPr>
          <w:sz w:val="22"/>
          <w:szCs w:val="22"/>
          <w:lang w:val="en-US"/>
        </w:rPr>
        <w:t xml:space="preserve"> test:</w:t>
      </w:r>
    </w:p>
    <w:p w:rsidR="00A83BD9" w:rsidRPr="00A83BD9" w:rsidRDefault="00A83BD9" w:rsidP="00A83BD9">
      <w:pPr>
        <w:jc w:val="both"/>
        <w:rPr>
          <w:sz w:val="22"/>
          <w:szCs w:val="22"/>
          <w:lang w:val="en-US"/>
        </w:rPr>
      </w:pPr>
      <w:proofErr w:type="gramStart"/>
      <w:r w:rsidRPr="00A83BD9">
        <w:rPr>
          <w:sz w:val="22"/>
          <w:szCs w:val="22"/>
          <w:lang w:val="en-US"/>
        </w:rPr>
        <w:t>echo</w:t>
      </w:r>
      <w:proofErr w:type="gramEnd"/>
      <w:r w:rsidRPr="00A83BD9">
        <w:rPr>
          <w:sz w:val="22"/>
          <w:szCs w:val="22"/>
          <w:lang w:val="en-US"/>
        </w:rPr>
        <w:t xml:space="preserve"> "test" &gt; /</w:t>
      </w:r>
      <w:proofErr w:type="spellStart"/>
      <w:r w:rsidRPr="00A83BD9">
        <w:rPr>
          <w:sz w:val="22"/>
          <w:szCs w:val="22"/>
          <w:lang w:val="en-US"/>
        </w:rPr>
        <w:t>tmp</w:t>
      </w:r>
      <w:proofErr w:type="spellEnd"/>
      <w:r w:rsidRPr="00A83BD9">
        <w:rPr>
          <w:sz w:val="22"/>
          <w:szCs w:val="22"/>
          <w:lang w:val="en-US"/>
        </w:rPr>
        <w:t>/file01.txt</w:t>
      </w:r>
    </w:p>
    <w:p w:rsidR="00A83BD9" w:rsidRDefault="00A83BD9" w:rsidP="00A83BD9">
      <w:pPr>
        <w:jc w:val="both"/>
        <w:rPr>
          <w:sz w:val="22"/>
          <w:szCs w:val="22"/>
        </w:rPr>
      </w:pPr>
    </w:p>
    <w:p w:rsidR="00A83BD9" w:rsidRDefault="00A83BD9" w:rsidP="00A83BD9">
      <w:pPr>
        <w:jc w:val="both"/>
        <w:rPr>
          <w:sz w:val="22"/>
          <w:szCs w:val="22"/>
        </w:rPr>
      </w:pPr>
      <w:r>
        <w:rPr>
          <w:sz w:val="22"/>
          <w:szCs w:val="22"/>
        </w:rPr>
        <w:pict>
          <v:shape id="_x0000_i1044" type="#_x0000_t75" style="width:384.7pt;height:53.2pt">
            <v:imagedata r:id="rId27" o:title="3.2"/>
          </v:shape>
        </w:pict>
      </w:r>
    </w:p>
    <w:p w:rsidR="00A83BD9" w:rsidRPr="00A83BD9" w:rsidRDefault="00A83BD9" w:rsidP="00A83BD9">
      <w:pPr>
        <w:jc w:val="both"/>
        <w:rPr>
          <w:sz w:val="22"/>
          <w:szCs w:val="22"/>
        </w:rPr>
      </w:pPr>
      <w:r w:rsidRPr="00A83BD9">
        <w:rPr>
          <w:sz w:val="22"/>
          <w:szCs w:val="22"/>
        </w:rPr>
        <w:t>3. Просмотрите атрибуты у только что созданного файла и разрешите чтение и запись для категории пользователей «все остальные»:</w:t>
      </w:r>
    </w:p>
    <w:p w:rsidR="00A83BD9" w:rsidRPr="00A83BD9" w:rsidRDefault="00A83BD9" w:rsidP="00A83BD9">
      <w:pPr>
        <w:jc w:val="both"/>
        <w:rPr>
          <w:sz w:val="22"/>
          <w:szCs w:val="22"/>
          <w:lang w:val="en-US"/>
        </w:rPr>
      </w:pPr>
      <w:proofErr w:type="spellStart"/>
      <w:proofErr w:type="gramStart"/>
      <w:r w:rsidRPr="00A83BD9">
        <w:rPr>
          <w:sz w:val="22"/>
          <w:szCs w:val="22"/>
          <w:lang w:val="en-US"/>
        </w:rPr>
        <w:t>ls</w:t>
      </w:r>
      <w:proofErr w:type="spellEnd"/>
      <w:proofErr w:type="gramEnd"/>
      <w:r w:rsidRPr="00A83BD9">
        <w:rPr>
          <w:sz w:val="22"/>
          <w:szCs w:val="22"/>
          <w:lang w:val="en-US"/>
        </w:rPr>
        <w:t xml:space="preserve"> -l /</w:t>
      </w:r>
      <w:proofErr w:type="spellStart"/>
      <w:r w:rsidRPr="00A83BD9">
        <w:rPr>
          <w:sz w:val="22"/>
          <w:szCs w:val="22"/>
          <w:lang w:val="en-US"/>
        </w:rPr>
        <w:t>tmp</w:t>
      </w:r>
      <w:proofErr w:type="spellEnd"/>
      <w:r w:rsidRPr="00A83BD9">
        <w:rPr>
          <w:sz w:val="22"/>
          <w:szCs w:val="22"/>
          <w:lang w:val="en-US"/>
        </w:rPr>
        <w:t>/file01.txt</w:t>
      </w:r>
    </w:p>
    <w:p w:rsidR="00A83BD9" w:rsidRPr="00A83BD9" w:rsidRDefault="00A83BD9" w:rsidP="00A83BD9">
      <w:pPr>
        <w:jc w:val="both"/>
        <w:rPr>
          <w:sz w:val="22"/>
          <w:szCs w:val="22"/>
          <w:lang w:val="en-US"/>
        </w:rPr>
      </w:pPr>
      <w:proofErr w:type="spellStart"/>
      <w:proofErr w:type="gramStart"/>
      <w:r w:rsidRPr="00A83BD9">
        <w:rPr>
          <w:sz w:val="22"/>
          <w:szCs w:val="22"/>
          <w:lang w:val="en-US"/>
        </w:rPr>
        <w:t>chmod</w:t>
      </w:r>
      <w:proofErr w:type="spellEnd"/>
      <w:proofErr w:type="gramEnd"/>
      <w:r w:rsidRPr="00A83BD9">
        <w:rPr>
          <w:sz w:val="22"/>
          <w:szCs w:val="22"/>
          <w:lang w:val="en-US"/>
        </w:rPr>
        <w:t xml:space="preserve"> </w:t>
      </w:r>
      <w:proofErr w:type="spellStart"/>
      <w:r w:rsidRPr="00A83BD9">
        <w:rPr>
          <w:sz w:val="22"/>
          <w:szCs w:val="22"/>
          <w:lang w:val="en-US"/>
        </w:rPr>
        <w:t>o+rw</w:t>
      </w:r>
      <w:proofErr w:type="spellEnd"/>
      <w:r w:rsidRPr="00A83BD9">
        <w:rPr>
          <w:sz w:val="22"/>
          <w:szCs w:val="22"/>
          <w:lang w:val="en-US"/>
        </w:rPr>
        <w:t xml:space="preserve"> /</w:t>
      </w:r>
      <w:proofErr w:type="spellStart"/>
      <w:r w:rsidRPr="00A83BD9">
        <w:rPr>
          <w:sz w:val="22"/>
          <w:szCs w:val="22"/>
          <w:lang w:val="en-US"/>
        </w:rPr>
        <w:t>tmp</w:t>
      </w:r>
      <w:proofErr w:type="spellEnd"/>
      <w:r w:rsidRPr="00A83BD9">
        <w:rPr>
          <w:sz w:val="22"/>
          <w:szCs w:val="22"/>
          <w:lang w:val="en-US"/>
        </w:rPr>
        <w:t>/file01.txt</w:t>
      </w:r>
    </w:p>
    <w:p w:rsidR="00A83BD9" w:rsidRPr="00A83BD9" w:rsidRDefault="00A83BD9" w:rsidP="00A83BD9">
      <w:pPr>
        <w:jc w:val="both"/>
        <w:rPr>
          <w:sz w:val="22"/>
          <w:szCs w:val="22"/>
        </w:rPr>
      </w:pPr>
      <w:proofErr w:type="spellStart"/>
      <w:r w:rsidRPr="00A83BD9">
        <w:rPr>
          <w:sz w:val="22"/>
          <w:szCs w:val="22"/>
        </w:rPr>
        <w:t>ls</w:t>
      </w:r>
      <w:proofErr w:type="spellEnd"/>
      <w:r w:rsidRPr="00A83BD9">
        <w:rPr>
          <w:sz w:val="22"/>
          <w:szCs w:val="22"/>
        </w:rPr>
        <w:t xml:space="preserve"> -l /</w:t>
      </w:r>
      <w:proofErr w:type="spellStart"/>
      <w:r w:rsidRPr="00A83BD9">
        <w:rPr>
          <w:sz w:val="22"/>
          <w:szCs w:val="22"/>
        </w:rPr>
        <w:t>tmp</w:t>
      </w:r>
      <w:proofErr w:type="spellEnd"/>
      <w:r w:rsidRPr="00A83BD9">
        <w:rPr>
          <w:sz w:val="22"/>
          <w:szCs w:val="22"/>
        </w:rPr>
        <w:t>/file01.txt</w:t>
      </w:r>
    </w:p>
    <w:p w:rsidR="00A83BD9" w:rsidRDefault="00A83BD9" w:rsidP="00A83BD9">
      <w:pPr>
        <w:jc w:val="both"/>
        <w:rPr>
          <w:sz w:val="22"/>
          <w:szCs w:val="22"/>
        </w:rPr>
      </w:pPr>
      <w:r>
        <w:rPr>
          <w:sz w:val="22"/>
          <w:szCs w:val="22"/>
        </w:rPr>
        <w:pict>
          <v:shape id="_x0000_i1045" type="#_x0000_t75" style="width:444.9pt;height:168.7pt">
            <v:imagedata r:id="rId28" o:title="3.3"/>
          </v:shape>
        </w:pict>
      </w:r>
    </w:p>
    <w:p w:rsidR="00A83BD9" w:rsidRDefault="00A83BD9" w:rsidP="00A83BD9">
      <w:pPr>
        <w:jc w:val="both"/>
        <w:rPr>
          <w:sz w:val="22"/>
          <w:szCs w:val="22"/>
        </w:rPr>
      </w:pPr>
    </w:p>
    <w:p w:rsidR="00A83BD9" w:rsidRPr="00A83BD9" w:rsidRDefault="00A83BD9" w:rsidP="00A83BD9">
      <w:pPr>
        <w:jc w:val="both"/>
        <w:rPr>
          <w:sz w:val="22"/>
          <w:szCs w:val="22"/>
        </w:rPr>
      </w:pPr>
      <w:r w:rsidRPr="00A83BD9">
        <w:rPr>
          <w:sz w:val="22"/>
          <w:szCs w:val="22"/>
        </w:rPr>
        <w:t>4. От пользователя guest2 (не являющегося владельцем) попробуйте прочитать файл /</w:t>
      </w:r>
      <w:proofErr w:type="spellStart"/>
      <w:r w:rsidRPr="00A83BD9">
        <w:rPr>
          <w:sz w:val="22"/>
          <w:szCs w:val="22"/>
        </w:rPr>
        <w:t>tmp</w:t>
      </w:r>
      <w:proofErr w:type="spellEnd"/>
      <w:r w:rsidRPr="00A83BD9">
        <w:rPr>
          <w:sz w:val="22"/>
          <w:szCs w:val="22"/>
        </w:rPr>
        <w:t>/file01.txt:</w:t>
      </w:r>
    </w:p>
    <w:p w:rsidR="00A83BD9" w:rsidRPr="00A83BD9" w:rsidRDefault="00A83BD9" w:rsidP="00A83BD9">
      <w:pPr>
        <w:jc w:val="both"/>
        <w:rPr>
          <w:sz w:val="22"/>
          <w:szCs w:val="22"/>
        </w:rPr>
      </w:pPr>
      <w:proofErr w:type="spellStart"/>
      <w:r w:rsidRPr="00A83BD9">
        <w:rPr>
          <w:sz w:val="22"/>
          <w:szCs w:val="22"/>
        </w:rPr>
        <w:t>cat</w:t>
      </w:r>
      <w:proofErr w:type="spellEnd"/>
      <w:r w:rsidRPr="00A83BD9">
        <w:rPr>
          <w:sz w:val="22"/>
          <w:szCs w:val="22"/>
        </w:rPr>
        <w:t xml:space="preserve"> /</w:t>
      </w:r>
      <w:proofErr w:type="spellStart"/>
      <w:r w:rsidRPr="00A83BD9">
        <w:rPr>
          <w:sz w:val="22"/>
          <w:szCs w:val="22"/>
        </w:rPr>
        <w:t>tmp</w:t>
      </w:r>
      <w:proofErr w:type="spellEnd"/>
      <w:r w:rsidRPr="00A83BD9">
        <w:rPr>
          <w:sz w:val="22"/>
          <w:szCs w:val="22"/>
        </w:rPr>
        <w:t>/file01.txt</w:t>
      </w:r>
    </w:p>
    <w:p w:rsidR="00A83BD9" w:rsidRDefault="00A83BD9" w:rsidP="00A83BD9">
      <w:pPr>
        <w:jc w:val="both"/>
        <w:rPr>
          <w:sz w:val="22"/>
          <w:szCs w:val="22"/>
        </w:rPr>
      </w:pPr>
      <w:r>
        <w:rPr>
          <w:sz w:val="22"/>
          <w:szCs w:val="22"/>
        </w:rPr>
        <w:pict>
          <v:shape id="_x0000_i1046" type="#_x0000_t75" style="width:384.7pt;height:49.45pt">
            <v:imagedata r:id="rId29" o:title="3.4.1"/>
          </v:shape>
        </w:pict>
      </w:r>
    </w:p>
    <w:p w:rsidR="00A83BD9" w:rsidRDefault="00A83BD9" w:rsidP="00A83BD9">
      <w:pPr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pict>
          <v:shape id="_x0000_i1047" type="#_x0000_t75" style="width:482.5pt;height:271.35pt">
            <v:imagedata r:id="rId30" o:title="3.4.2"/>
          </v:shape>
        </w:pict>
      </w:r>
    </w:p>
    <w:p w:rsidR="00A83BD9" w:rsidRDefault="00A83BD9" w:rsidP="00A83BD9">
      <w:pPr>
        <w:jc w:val="both"/>
        <w:rPr>
          <w:sz w:val="22"/>
          <w:szCs w:val="22"/>
        </w:rPr>
      </w:pPr>
    </w:p>
    <w:p w:rsidR="00A83BD9" w:rsidRPr="00A83BD9" w:rsidRDefault="00A83BD9" w:rsidP="00A83BD9">
      <w:pPr>
        <w:jc w:val="both"/>
        <w:rPr>
          <w:sz w:val="22"/>
          <w:szCs w:val="22"/>
        </w:rPr>
      </w:pPr>
      <w:r w:rsidRPr="00A83BD9">
        <w:rPr>
          <w:sz w:val="22"/>
          <w:szCs w:val="22"/>
        </w:rPr>
        <w:t xml:space="preserve">5. От пользователя guest2 попробуйте </w:t>
      </w:r>
      <w:proofErr w:type="spellStart"/>
      <w:r w:rsidRPr="00A83BD9">
        <w:rPr>
          <w:sz w:val="22"/>
          <w:szCs w:val="22"/>
        </w:rPr>
        <w:t>дозаписать</w:t>
      </w:r>
      <w:proofErr w:type="spellEnd"/>
      <w:r w:rsidRPr="00A83BD9">
        <w:rPr>
          <w:sz w:val="22"/>
          <w:szCs w:val="22"/>
        </w:rPr>
        <w:t xml:space="preserve"> в файл</w:t>
      </w:r>
    </w:p>
    <w:p w:rsidR="00A83BD9" w:rsidRPr="00A83BD9" w:rsidRDefault="00A83BD9" w:rsidP="00A83BD9">
      <w:pPr>
        <w:jc w:val="both"/>
        <w:rPr>
          <w:sz w:val="22"/>
          <w:szCs w:val="22"/>
        </w:rPr>
      </w:pPr>
      <w:r w:rsidRPr="00A83BD9">
        <w:rPr>
          <w:sz w:val="22"/>
          <w:szCs w:val="22"/>
        </w:rPr>
        <w:t>/</w:t>
      </w:r>
      <w:proofErr w:type="spellStart"/>
      <w:r w:rsidRPr="00A83BD9">
        <w:rPr>
          <w:sz w:val="22"/>
          <w:szCs w:val="22"/>
        </w:rPr>
        <w:t>tmp</w:t>
      </w:r>
      <w:proofErr w:type="spellEnd"/>
      <w:r w:rsidRPr="00A83BD9">
        <w:rPr>
          <w:sz w:val="22"/>
          <w:szCs w:val="22"/>
        </w:rPr>
        <w:t>/file01.txt слово test2 командой</w:t>
      </w:r>
    </w:p>
    <w:p w:rsidR="00A83BD9" w:rsidRPr="00A83BD9" w:rsidRDefault="00A83BD9" w:rsidP="00A83BD9">
      <w:pPr>
        <w:jc w:val="both"/>
        <w:rPr>
          <w:sz w:val="22"/>
          <w:szCs w:val="22"/>
        </w:rPr>
      </w:pPr>
      <w:proofErr w:type="spellStart"/>
      <w:r w:rsidRPr="00A83BD9">
        <w:rPr>
          <w:sz w:val="22"/>
          <w:szCs w:val="22"/>
        </w:rPr>
        <w:t>echo</w:t>
      </w:r>
      <w:proofErr w:type="spellEnd"/>
      <w:r w:rsidRPr="00A83BD9">
        <w:rPr>
          <w:sz w:val="22"/>
          <w:szCs w:val="22"/>
        </w:rPr>
        <w:t xml:space="preserve"> "test2" &gt; /</w:t>
      </w:r>
      <w:proofErr w:type="spellStart"/>
      <w:r w:rsidRPr="00A83BD9">
        <w:rPr>
          <w:sz w:val="22"/>
          <w:szCs w:val="22"/>
        </w:rPr>
        <w:t>tmp</w:t>
      </w:r>
      <w:proofErr w:type="spellEnd"/>
      <w:r w:rsidRPr="00A83BD9">
        <w:rPr>
          <w:sz w:val="22"/>
          <w:szCs w:val="22"/>
        </w:rPr>
        <w:t>/file01.txt</w:t>
      </w:r>
    </w:p>
    <w:p w:rsidR="00A83BD9" w:rsidRPr="00A83BD9" w:rsidRDefault="00A83BD9" w:rsidP="00A83BD9">
      <w:pPr>
        <w:jc w:val="both"/>
        <w:rPr>
          <w:sz w:val="22"/>
          <w:szCs w:val="22"/>
        </w:rPr>
      </w:pPr>
      <w:r w:rsidRPr="00A83BD9">
        <w:rPr>
          <w:sz w:val="22"/>
          <w:szCs w:val="22"/>
        </w:rPr>
        <w:t>Удалось ли вам выполнить операцию?</w:t>
      </w:r>
      <w:r>
        <w:rPr>
          <w:sz w:val="22"/>
          <w:szCs w:val="22"/>
        </w:rPr>
        <w:t xml:space="preserve"> – не удалось</w:t>
      </w:r>
    </w:p>
    <w:p w:rsidR="00A83BD9" w:rsidRDefault="00A83BD9" w:rsidP="00A83BD9">
      <w:pPr>
        <w:jc w:val="both"/>
        <w:rPr>
          <w:sz w:val="22"/>
          <w:szCs w:val="22"/>
        </w:rPr>
      </w:pPr>
    </w:p>
    <w:p w:rsidR="00A83BD9" w:rsidRDefault="00A83BD9" w:rsidP="00A83BD9">
      <w:pPr>
        <w:jc w:val="both"/>
        <w:rPr>
          <w:sz w:val="22"/>
          <w:szCs w:val="22"/>
        </w:rPr>
      </w:pPr>
      <w:r>
        <w:rPr>
          <w:sz w:val="22"/>
          <w:szCs w:val="22"/>
        </w:rPr>
        <w:pict>
          <v:shape id="_x0000_i1048" type="#_x0000_t75" style="width:484.1pt;height:118.2pt">
            <v:imagedata r:id="rId31" o:title="3.5"/>
          </v:shape>
        </w:pict>
      </w:r>
    </w:p>
    <w:p w:rsidR="00A83BD9" w:rsidRPr="00A83BD9" w:rsidRDefault="00A83BD9" w:rsidP="00A83BD9">
      <w:pPr>
        <w:jc w:val="both"/>
        <w:rPr>
          <w:sz w:val="22"/>
          <w:szCs w:val="22"/>
        </w:rPr>
      </w:pPr>
      <w:r w:rsidRPr="00A83BD9">
        <w:rPr>
          <w:sz w:val="22"/>
          <w:szCs w:val="22"/>
        </w:rPr>
        <w:t>6. Проверьте содержимое файла командой</w:t>
      </w:r>
    </w:p>
    <w:p w:rsidR="00A83BD9" w:rsidRPr="00A83BD9" w:rsidRDefault="00A83BD9" w:rsidP="00A83BD9">
      <w:pPr>
        <w:jc w:val="both"/>
        <w:rPr>
          <w:sz w:val="22"/>
          <w:szCs w:val="22"/>
        </w:rPr>
      </w:pPr>
      <w:proofErr w:type="spellStart"/>
      <w:r w:rsidRPr="00A83BD9">
        <w:rPr>
          <w:sz w:val="22"/>
          <w:szCs w:val="22"/>
        </w:rPr>
        <w:t>cat</w:t>
      </w:r>
      <w:proofErr w:type="spellEnd"/>
      <w:r w:rsidRPr="00A83BD9">
        <w:rPr>
          <w:sz w:val="22"/>
          <w:szCs w:val="22"/>
        </w:rPr>
        <w:t xml:space="preserve"> /</w:t>
      </w:r>
      <w:proofErr w:type="spellStart"/>
      <w:r w:rsidRPr="00A83BD9">
        <w:rPr>
          <w:sz w:val="22"/>
          <w:szCs w:val="22"/>
        </w:rPr>
        <w:t>tmp</w:t>
      </w:r>
      <w:proofErr w:type="spellEnd"/>
      <w:r w:rsidRPr="00A83BD9">
        <w:rPr>
          <w:sz w:val="22"/>
          <w:szCs w:val="22"/>
        </w:rPr>
        <w:t>/file01.txt</w:t>
      </w:r>
    </w:p>
    <w:p w:rsidR="00A83BD9" w:rsidRDefault="00A83BD9" w:rsidP="00A83BD9">
      <w:pPr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pict>
          <v:shape id="_x0000_i1049" type="#_x0000_t75" style="width:420.7pt;height:98.35pt">
            <v:imagedata r:id="rId32" o:title="3.6"/>
          </v:shape>
        </w:pict>
      </w:r>
    </w:p>
    <w:p w:rsidR="00A83BD9" w:rsidRDefault="00A83BD9" w:rsidP="00A83BD9">
      <w:pPr>
        <w:jc w:val="both"/>
        <w:rPr>
          <w:sz w:val="22"/>
          <w:szCs w:val="22"/>
        </w:rPr>
      </w:pPr>
    </w:p>
    <w:p w:rsidR="00A83BD9" w:rsidRPr="00A83BD9" w:rsidRDefault="00A83BD9" w:rsidP="00A83BD9">
      <w:pPr>
        <w:jc w:val="both"/>
        <w:rPr>
          <w:sz w:val="22"/>
          <w:szCs w:val="22"/>
        </w:rPr>
      </w:pPr>
      <w:r w:rsidRPr="00A83BD9">
        <w:rPr>
          <w:sz w:val="22"/>
          <w:szCs w:val="22"/>
        </w:rPr>
        <w:t>7. От пользователя guest2 попробуйте записать в файл /</w:t>
      </w:r>
      <w:proofErr w:type="spellStart"/>
      <w:r w:rsidRPr="00A83BD9">
        <w:rPr>
          <w:sz w:val="22"/>
          <w:szCs w:val="22"/>
        </w:rPr>
        <w:t>tmp</w:t>
      </w:r>
      <w:proofErr w:type="spellEnd"/>
      <w:r w:rsidRPr="00A83BD9">
        <w:rPr>
          <w:sz w:val="22"/>
          <w:szCs w:val="22"/>
        </w:rPr>
        <w:t>/file01.txt</w:t>
      </w:r>
    </w:p>
    <w:p w:rsidR="00A83BD9" w:rsidRPr="00A83BD9" w:rsidRDefault="00A83BD9" w:rsidP="00A83BD9">
      <w:pPr>
        <w:jc w:val="both"/>
        <w:rPr>
          <w:sz w:val="22"/>
          <w:szCs w:val="22"/>
        </w:rPr>
      </w:pPr>
      <w:r w:rsidRPr="00A83BD9">
        <w:rPr>
          <w:sz w:val="22"/>
          <w:szCs w:val="22"/>
        </w:rPr>
        <w:t>слово test3, стерев при этом всю имеющуюся в файле информацию командой</w:t>
      </w:r>
    </w:p>
    <w:p w:rsidR="00A83BD9" w:rsidRDefault="00A83BD9" w:rsidP="00A83BD9">
      <w:pPr>
        <w:jc w:val="both"/>
        <w:rPr>
          <w:sz w:val="22"/>
          <w:szCs w:val="22"/>
        </w:rPr>
      </w:pPr>
      <w:proofErr w:type="spellStart"/>
      <w:r w:rsidRPr="00A83BD9">
        <w:rPr>
          <w:sz w:val="22"/>
          <w:szCs w:val="22"/>
        </w:rPr>
        <w:t>echo</w:t>
      </w:r>
      <w:proofErr w:type="spellEnd"/>
      <w:r w:rsidRPr="00A83BD9">
        <w:rPr>
          <w:sz w:val="22"/>
          <w:szCs w:val="22"/>
        </w:rPr>
        <w:t xml:space="preserve"> "test3" &gt; /</w:t>
      </w:r>
      <w:proofErr w:type="spellStart"/>
      <w:r w:rsidRPr="00A83BD9">
        <w:rPr>
          <w:sz w:val="22"/>
          <w:szCs w:val="22"/>
        </w:rPr>
        <w:t>tmp</w:t>
      </w:r>
      <w:proofErr w:type="spellEnd"/>
      <w:r w:rsidRPr="00A83BD9">
        <w:rPr>
          <w:sz w:val="22"/>
          <w:szCs w:val="22"/>
        </w:rPr>
        <w:t>/file01.txt</w:t>
      </w:r>
      <w:r w:rsidRPr="00A83BD9">
        <w:rPr>
          <w:sz w:val="22"/>
          <w:szCs w:val="22"/>
        </w:rPr>
        <w:cr/>
      </w:r>
      <w:r>
        <w:rPr>
          <w:sz w:val="22"/>
          <w:szCs w:val="22"/>
        </w:rPr>
        <w:pict>
          <v:shape id="_x0000_i1042" type="#_x0000_t75" style="width:335.8pt;height:69.85pt">
            <v:imagedata r:id="rId26" o:title="3.1"/>
          </v:shape>
        </w:pict>
      </w:r>
    </w:p>
    <w:p w:rsidR="00A83BD9" w:rsidRDefault="00A83BD9" w:rsidP="00A83BD9">
      <w:pPr>
        <w:jc w:val="both"/>
        <w:rPr>
          <w:sz w:val="22"/>
          <w:szCs w:val="22"/>
        </w:rPr>
      </w:pPr>
    </w:p>
    <w:p w:rsidR="00A83BD9" w:rsidRDefault="00A83BD9" w:rsidP="00A83BD9">
      <w:pPr>
        <w:pStyle w:val="1"/>
      </w:pPr>
      <w:r>
        <w:rPr>
          <w:rStyle w:val="SectionNumber"/>
        </w:rPr>
        <w:t>4</w:t>
      </w:r>
      <w:r>
        <w:tab/>
      </w:r>
      <w:r>
        <w:t>Вывод</w:t>
      </w:r>
    </w:p>
    <w:p w:rsidR="006E6817" w:rsidRDefault="006E6817" w:rsidP="006E6817">
      <w:pPr>
        <w:pStyle w:val="a0"/>
      </w:pPr>
      <w:r>
        <w:t xml:space="preserve">В ходе выполнения Лабораторной работы №5 были изучены механизмы </w:t>
      </w:r>
      <w:r>
        <w:t>измене</w:t>
      </w:r>
      <w:r>
        <w:t xml:space="preserve">ния идентификаторов, применения </w:t>
      </w:r>
      <w:proofErr w:type="spellStart"/>
      <w:r>
        <w:t>S</w:t>
      </w:r>
      <w:r>
        <w:t>etUID</w:t>
      </w:r>
      <w:proofErr w:type="spellEnd"/>
      <w:r>
        <w:t xml:space="preserve">- и </w:t>
      </w:r>
      <w:proofErr w:type="spellStart"/>
      <w:r>
        <w:t>Sticky</w:t>
      </w:r>
      <w:proofErr w:type="spellEnd"/>
      <w:r>
        <w:t>-битов. Получены</w:t>
      </w:r>
      <w:r>
        <w:t xml:space="preserve"> практических навыков работы в консоли с дополнительными атрибутами. Рассмотрен</w:t>
      </w:r>
      <w:r>
        <w:t>ы</w:t>
      </w:r>
      <w:r>
        <w:t xml:space="preserve"> работы механизма</w:t>
      </w:r>
    </w:p>
    <w:p w:rsidR="006E6817" w:rsidRDefault="006E6817" w:rsidP="006E6817">
      <w:pPr>
        <w:pStyle w:val="a0"/>
      </w:pPr>
      <w:r>
        <w:t>смены идентификатора процессов пользователей, а также</w:t>
      </w:r>
      <w:bookmarkStart w:id="4" w:name="_GoBack"/>
      <w:bookmarkEnd w:id="4"/>
      <w:r>
        <w:t xml:space="preserve"> влияние бита</w:t>
      </w:r>
    </w:p>
    <w:p w:rsidR="00A83BD9" w:rsidRPr="00A83BD9" w:rsidRDefault="006E6817" w:rsidP="006E6817">
      <w:pPr>
        <w:pStyle w:val="a0"/>
      </w:pPr>
      <w:proofErr w:type="spellStart"/>
      <w:r>
        <w:t>Sticky</w:t>
      </w:r>
      <w:proofErr w:type="spellEnd"/>
      <w:r>
        <w:t xml:space="preserve"> на запись и удаление файлов.</w:t>
      </w:r>
    </w:p>
    <w:p w:rsidR="00A83BD9" w:rsidRPr="00A83BD9" w:rsidRDefault="00A83BD9" w:rsidP="00A83BD9">
      <w:pPr>
        <w:jc w:val="both"/>
        <w:rPr>
          <w:sz w:val="22"/>
          <w:szCs w:val="22"/>
        </w:rPr>
      </w:pPr>
    </w:p>
    <w:sectPr w:rsidR="00A83BD9" w:rsidRPr="00A83BD9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620A" w:rsidRDefault="0005620A">
      <w:pPr>
        <w:spacing w:after="0"/>
      </w:pPr>
      <w:r>
        <w:separator/>
      </w:r>
    </w:p>
  </w:endnote>
  <w:endnote w:type="continuationSeparator" w:id="0">
    <w:p w:rsidR="0005620A" w:rsidRDefault="0005620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620A" w:rsidRDefault="0005620A">
      <w:r>
        <w:separator/>
      </w:r>
    </w:p>
  </w:footnote>
  <w:footnote w:type="continuationSeparator" w:id="0">
    <w:p w:rsidR="0005620A" w:rsidRDefault="000562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4"/>
    <w:multiLevelType w:val="hybridMultilevel"/>
    <w:tmpl w:val="00000004"/>
    <w:lvl w:ilvl="0" w:tplc="2968C4F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012024A">
      <w:start w:val="1"/>
      <w:numFmt w:val="decimal"/>
      <w:lvlText w:val=""/>
      <w:lvlJc w:val="left"/>
    </w:lvl>
    <w:lvl w:ilvl="2" w:tplc="1C9A89C4">
      <w:start w:val="1"/>
      <w:numFmt w:val="decimal"/>
      <w:lvlText w:val=""/>
      <w:lvlJc w:val="left"/>
    </w:lvl>
    <w:lvl w:ilvl="3" w:tplc="B7861DE4">
      <w:start w:val="1"/>
      <w:numFmt w:val="decimal"/>
      <w:lvlText w:val=""/>
      <w:lvlJc w:val="left"/>
    </w:lvl>
    <w:lvl w:ilvl="4" w:tplc="36082D6C">
      <w:start w:val="1"/>
      <w:numFmt w:val="decimal"/>
      <w:lvlText w:val=""/>
      <w:lvlJc w:val="left"/>
    </w:lvl>
    <w:lvl w:ilvl="5" w:tplc="D7848878">
      <w:start w:val="1"/>
      <w:numFmt w:val="decimal"/>
      <w:lvlText w:val=""/>
      <w:lvlJc w:val="left"/>
    </w:lvl>
    <w:lvl w:ilvl="6" w:tplc="0ABE7972">
      <w:start w:val="1"/>
      <w:numFmt w:val="decimal"/>
      <w:lvlText w:val=""/>
      <w:lvlJc w:val="left"/>
    </w:lvl>
    <w:lvl w:ilvl="7" w:tplc="6AFC9BEA">
      <w:start w:val="1"/>
      <w:numFmt w:val="decimal"/>
      <w:lvlText w:val=""/>
      <w:lvlJc w:val="left"/>
    </w:lvl>
    <w:lvl w:ilvl="8" w:tplc="EC843B32">
      <w:start w:val="1"/>
      <w:numFmt w:val="decimal"/>
      <w:lvlText w:val=""/>
      <w:lvlJc w:val="left"/>
    </w:lvl>
  </w:abstractNum>
  <w:abstractNum w:abstractNumId="1">
    <w:nsid w:val="00000006"/>
    <w:multiLevelType w:val="hybridMultilevel"/>
    <w:tmpl w:val="00000006"/>
    <w:lvl w:ilvl="0" w:tplc="4140BA0E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6832B2">
      <w:start w:val="1"/>
      <w:numFmt w:val="decimal"/>
      <w:lvlText w:val=""/>
      <w:lvlJc w:val="left"/>
    </w:lvl>
    <w:lvl w:ilvl="2" w:tplc="6444F510">
      <w:start w:val="1"/>
      <w:numFmt w:val="decimal"/>
      <w:lvlText w:val=""/>
      <w:lvlJc w:val="left"/>
    </w:lvl>
    <w:lvl w:ilvl="3" w:tplc="1BDC0762">
      <w:start w:val="1"/>
      <w:numFmt w:val="decimal"/>
      <w:lvlText w:val=""/>
      <w:lvlJc w:val="left"/>
    </w:lvl>
    <w:lvl w:ilvl="4" w:tplc="B83678E8">
      <w:start w:val="1"/>
      <w:numFmt w:val="decimal"/>
      <w:lvlText w:val=""/>
      <w:lvlJc w:val="left"/>
    </w:lvl>
    <w:lvl w:ilvl="5" w:tplc="E5548B72">
      <w:start w:val="1"/>
      <w:numFmt w:val="decimal"/>
      <w:lvlText w:val=""/>
      <w:lvlJc w:val="left"/>
    </w:lvl>
    <w:lvl w:ilvl="6" w:tplc="FCC46F12">
      <w:start w:val="1"/>
      <w:numFmt w:val="decimal"/>
      <w:lvlText w:val=""/>
      <w:lvlJc w:val="left"/>
    </w:lvl>
    <w:lvl w:ilvl="7" w:tplc="893E7A28">
      <w:start w:val="1"/>
      <w:numFmt w:val="decimal"/>
      <w:lvlText w:val=""/>
      <w:lvlJc w:val="left"/>
    </w:lvl>
    <w:lvl w:ilvl="8" w:tplc="B62AF1E8">
      <w:start w:val="1"/>
      <w:numFmt w:val="decimal"/>
      <w:lvlText w:val=""/>
      <w:lvlJc w:val="left"/>
    </w:lvl>
  </w:abstractNum>
  <w:abstractNum w:abstractNumId="2">
    <w:nsid w:val="00000008"/>
    <w:multiLevelType w:val="hybridMultilevel"/>
    <w:tmpl w:val="00000008"/>
    <w:lvl w:ilvl="0" w:tplc="0A48DF78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DC0852">
      <w:start w:val="1"/>
      <w:numFmt w:val="decimal"/>
      <w:lvlText w:val=""/>
      <w:lvlJc w:val="left"/>
    </w:lvl>
    <w:lvl w:ilvl="2" w:tplc="917EF85A">
      <w:start w:val="1"/>
      <w:numFmt w:val="decimal"/>
      <w:lvlText w:val=""/>
      <w:lvlJc w:val="left"/>
    </w:lvl>
    <w:lvl w:ilvl="3" w:tplc="49BE54A6">
      <w:start w:val="1"/>
      <w:numFmt w:val="decimal"/>
      <w:lvlText w:val=""/>
      <w:lvlJc w:val="left"/>
    </w:lvl>
    <w:lvl w:ilvl="4" w:tplc="EB968038">
      <w:start w:val="1"/>
      <w:numFmt w:val="decimal"/>
      <w:lvlText w:val=""/>
      <w:lvlJc w:val="left"/>
    </w:lvl>
    <w:lvl w:ilvl="5" w:tplc="5E7C34F8">
      <w:start w:val="1"/>
      <w:numFmt w:val="decimal"/>
      <w:lvlText w:val=""/>
      <w:lvlJc w:val="left"/>
    </w:lvl>
    <w:lvl w:ilvl="6" w:tplc="7598CBE4">
      <w:start w:val="1"/>
      <w:numFmt w:val="decimal"/>
      <w:lvlText w:val=""/>
      <w:lvlJc w:val="left"/>
    </w:lvl>
    <w:lvl w:ilvl="7" w:tplc="8B48EBD6">
      <w:start w:val="1"/>
      <w:numFmt w:val="decimal"/>
      <w:lvlText w:val=""/>
      <w:lvlJc w:val="left"/>
    </w:lvl>
    <w:lvl w:ilvl="8" w:tplc="F4FC04FE">
      <w:start w:val="1"/>
      <w:numFmt w:val="decimal"/>
      <w:lvlText w:val=""/>
      <w:lvlJc w:val="left"/>
    </w:lvl>
  </w:abstractNum>
  <w:abstractNum w:abstractNumId="3">
    <w:nsid w:val="0000000A"/>
    <w:multiLevelType w:val="hybridMultilevel"/>
    <w:tmpl w:val="0000000A"/>
    <w:lvl w:ilvl="0" w:tplc="26DE9DC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9F8005A">
      <w:start w:val="1"/>
      <w:numFmt w:val="decimal"/>
      <w:lvlText w:val=""/>
      <w:lvlJc w:val="left"/>
    </w:lvl>
    <w:lvl w:ilvl="2" w:tplc="CF489602">
      <w:start w:val="1"/>
      <w:numFmt w:val="decimal"/>
      <w:lvlText w:val=""/>
      <w:lvlJc w:val="left"/>
    </w:lvl>
    <w:lvl w:ilvl="3" w:tplc="6D2E15B0">
      <w:start w:val="1"/>
      <w:numFmt w:val="decimal"/>
      <w:lvlText w:val=""/>
      <w:lvlJc w:val="left"/>
    </w:lvl>
    <w:lvl w:ilvl="4" w:tplc="50821936">
      <w:start w:val="1"/>
      <w:numFmt w:val="decimal"/>
      <w:lvlText w:val=""/>
      <w:lvlJc w:val="left"/>
    </w:lvl>
    <w:lvl w:ilvl="5" w:tplc="80B8AFDE">
      <w:start w:val="1"/>
      <w:numFmt w:val="decimal"/>
      <w:lvlText w:val=""/>
      <w:lvlJc w:val="left"/>
    </w:lvl>
    <w:lvl w:ilvl="6" w:tplc="45682790">
      <w:start w:val="1"/>
      <w:numFmt w:val="decimal"/>
      <w:lvlText w:val=""/>
      <w:lvlJc w:val="left"/>
    </w:lvl>
    <w:lvl w:ilvl="7" w:tplc="3DB24ADE">
      <w:start w:val="1"/>
      <w:numFmt w:val="decimal"/>
      <w:lvlText w:val=""/>
      <w:lvlJc w:val="left"/>
    </w:lvl>
    <w:lvl w:ilvl="8" w:tplc="AC1E97A8">
      <w:start w:val="1"/>
      <w:numFmt w:val="decimal"/>
      <w:lvlText w:val=""/>
      <w:lvlJc w:val="left"/>
    </w:lvl>
  </w:abstractNum>
  <w:abstractNum w:abstractNumId="4">
    <w:nsid w:val="0000000B"/>
    <w:multiLevelType w:val="hybridMultilevel"/>
    <w:tmpl w:val="0000000B"/>
    <w:lvl w:ilvl="0" w:tplc="717E4F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2C0F41E">
      <w:start w:val="1"/>
      <w:numFmt w:val="decimal"/>
      <w:lvlText w:val=""/>
      <w:lvlJc w:val="left"/>
    </w:lvl>
    <w:lvl w:ilvl="2" w:tplc="B942CCDE">
      <w:start w:val="1"/>
      <w:numFmt w:val="decimal"/>
      <w:lvlText w:val=""/>
      <w:lvlJc w:val="left"/>
    </w:lvl>
    <w:lvl w:ilvl="3" w:tplc="FD8EF0BC">
      <w:start w:val="1"/>
      <w:numFmt w:val="decimal"/>
      <w:lvlText w:val=""/>
      <w:lvlJc w:val="left"/>
    </w:lvl>
    <w:lvl w:ilvl="4" w:tplc="063EBBA8">
      <w:start w:val="1"/>
      <w:numFmt w:val="decimal"/>
      <w:lvlText w:val=""/>
      <w:lvlJc w:val="left"/>
    </w:lvl>
    <w:lvl w:ilvl="5" w:tplc="B2E6A284">
      <w:start w:val="1"/>
      <w:numFmt w:val="decimal"/>
      <w:lvlText w:val=""/>
      <w:lvlJc w:val="left"/>
    </w:lvl>
    <w:lvl w:ilvl="6" w:tplc="22240ED0">
      <w:start w:val="1"/>
      <w:numFmt w:val="decimal"/>
      <w:lvlText w:val=""/>
      <w:lvlJc w:val="left"/>
    </w:lvl>
    <w:lvl w:ilvl="7" w:tplc="9814E1D0">
      <w:start w:val="1"/>
      <w:numFmt w:val="decimal"/>
      <w:lvlText w:val=""/>
      <w:lvlJc w:val="left"/>
    </w:lvl>
    <w:lvl w:ilvl="8" w:tplc="988A7EE2">
      <w:start w:val="1"/>
      <w:numFmt w:val="decimal"/>
      <w:lvlText w:val=""/>
      <w:lvlJc w:val="left"/>
    </w:lvl>
  </w:abstractNum>
  <w:abstractNum w:abstractNumId="5">
    <w:nsid w:val="0000000C"/>
    <w:multiLevelType w:val="hybridMultilevel"/>
    <w:tmpl w:val="0000000C"/>
    <w:lvl w:ilvl="0" w:tplc="54A6E62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62CB4C">
      <w:start w:val="1"/>
      <w:numFmt w:val="decimal"/>
      <w:lvlText w:val=""/>
      <w:lvlJc w:val="left"/>
    </w:lvl>
    <w:lvl w:ilvl="2" w:tplc="C4745266">
      <w:start w:val="1"/>
      <w:numFmt w:val="decimal"/>
      <w:lvlText w:val=""/>
      <w:lvlJc w:val="left"/>
    </w:lvl>
    <w:lvl w:ilvl="3" w:tplc="974A6666">
      <w:start w:val="1"/>
      <w:numFmt w:val="decimal"/>
      <w:lvlText w:val=""/>
      <w:lvlJc w:val="left"/>
    </w:lvl>
    <w:lvl w:ilvl="4" w:tplc="D28CF3CC">
      <w:start w:val="1"/>
      <w:numFmt w:val="decimal"/>
      <w:lvlText w:val=""/>
      <w:lvlJc w:val="left"/>
    </w:lvl>
    <w:lvl w:ilvl="5" w:tplc="93DCDAC6">
      <w:start w:val="1"/>
      <w:numFmt w:val="decimal"/>
      <w:lvlText w:val=""/>
      <w:lvlJc w:val="left"/>
    </w:lvl>
    <w:lvl w:ilvl="6" w:tplc="737CCDEE">
      <w:start w:val="1"/>
      <w:numFmt w:val="decimal"/>
      <w:lvlText w:val=""/>
      <w:lvlJc w:val="left"/>
    </w:lvl>
    <w:lvl w:ilvl="7" w:tplc="DAA8D99C">
      <w:start w:val="1"/>
      <w:numFmt w:val="decimal"/>
      <w:lvlText w:val=""/>
      <w:lvlJc w:val="left"/>
    </w:lvl>
    <w:lvl w:ilvl="8" w:tplc="AD0ADEF8">
      <w:start w:val="1"/>
      <w:numFmt w:val="decimal"/>
      <w:lvlText w:val=""/>
      <w:lvlJc w:val="left"/>
    </w:lvl>
  </w:abstractNum>
  <w:abstractNum w:abstractNumId="6">
    <w:nsid w:val="0000000E"/>
    <w:multiLevelType w:val="hybridMultilevel"/>
    <w:tmpl w:val="0000000E"/>
    <w:lvl w:ilvl="0" w:tplc="5882EB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DDA5E54">
      <w:start w:val="1"/>
      <w:numFmt w:val="decimal"/>
      <w:lvlText w:val=""/>
      <w:lvlJc w:val="left"/>
    </w:lvl>
    <w:lvl w:ilvl="2" w:tplc="517A24B0">
      <w:start w:val="1"/>
      <w:numFmt w:val="decimal"/>
      <w:lvlText w:val=""/>
      <w:lvlJc w:val="left"/>
    </w:lvl>
    <w:lvl w:ilvl="3" w:tplc="DD0238CE">
      <w:start w:val="1"/>
      <w:numFmt w:val="decimal"/>
      <w:lvlText w:val=""/>
      <w:lvlJc w:val="left"/>
    </w:lvl>
    <w:lvl w:ilvl="4" w:tplc="B16E6B82">
      <w:start w:val="1"/>
      <w:numFmt w:val="decimal"/>
      <w:lvlText w:val=""/>
      <w:lvlJc w:val="left"/>
    </w:lvl>
    <w:lvl w:ilvl="5" w:tplc="E66C672E">
      <w:start w:val="1"/>
      <w:numFmt w:val="decimal"/>
      <w:lvlText w:val=""/>
      <w:lvlJc w:val="left"/>
    </w:lvl>
    <w:lvl w:ilvl="6" w:tplc="D57A2386">
      <w:start w:val="1"/>
      <w:numFmt w:val="decimal"/>
      <w:lvlText w:val=""/>
      <w:lvlJc w:val="left"/>
    </w:lvl>
    <w:lvl w:ilvl="7" w:tplc="56AC7A06">
      <w:start w:val="1"/>
      <w:numFmt w:val="decimal"/>
      <w:lvlText w:val=""/>
      <w:lvlJc w:val="left"/>
    </w:lvl>
    <w:lvl w:ilvl="8" w:tplc="CFC0B246">
      <w:start w:val="1"/>
      <w:numFmt w:val="decimal"/>
      <w:lvlText w:val=""/>
      <w:lvlJc w:val="left"/>
    </w:lvl>
  </w:abstractNum>
  <w:abstractNum w:abstractNumId="7">
    <w:nsid w:val="0000000F"/>
    <w:multiLevelType w:val="hybridMultilevel"/>
    <w:tmpl w:val="0000000F"/>
    <w:lvl w:ilvl="0" w:tplc="81E6BDD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276DFE0">
      <w:start w:val="1"/>
      <w:numFmt w:val="decimal"/>
      <w:lvlText w:val=""/>
      <w:lvlJc w:val="left"/>
    </w:lvl>
    <w:lvl w:ilvl="2" w:tplc="53484170">
      <w:start w:val="1"/>
      <w:numFmt w:val="decimal"/>
      <w:lvlText w:val=""/>
      <w:lvlJc w:val="left"/>
    </w:lvl>
    <w:lvl w:ilvl="3" w:tplc="CED2F022">
      <w:start w:val="1"/>
      <w:numFmt w:val="decimal"/>
      <w:lvlText w:val=""/>
      <w:lvlJc w:val="left"/>
    </w:lvl>
    <w:lvl w:ilvl="4" w:tplc="E6FCFF50">
      <w:start w:val="1"/>
      <w:numFmt w:val="decimal"/>
      <w:lvlText w:val=""/>
      <w:lvlJc w:val="left"/>
    </w:lvl>
    <w:lvl w:ilvl="5" w:tplc="3476E94E">
      <w:start w:val="1"/>
      <w:numFmt w:val="decimal"/>
      <w:lvlText w:val=""/>
      <w:lvlJc w:val="left"/>
    </w:lvl>
    <w:lvl w:ilvl="6" w:tplc="07E2E5AE">
      <w:start w:val="1"/>
      <w:numFmt w:val="decimal"/>
      <w:lvlText w:val=""/>
      <w:lvlJc w:val="left"/>
    </w:lvl>
    <w:lvl w:ilvl="7" w:tplc="DC02F21C">
      <w:start w:val="1"/>
      <w:numFmt w:val="decimal"/>
      <w:lvlText w:val=""/>
      <w:lvlJc w:val="left"/>
    </w:lvl>
    <w:lvl w:ilvl="8" w:tplc="AF62BD3A">
      <w:start w:val="1"/>
      <w:numFmt w:val="decimal"/>
      <w:lvlText w:val=""/>
      <w:lvlJc w:val="left"/>
    </w:lvl>
  </w:abstractNum>
  <w:abstractNum w:abstractNumId="8">
    <w:nsid w:val="00000010"/>
    <w:multiLevelType w:val="hybridMultilevel"/>
    <w:tmpl w:val="00000010"/>
    <w:lvl w:ilvl="0" w:tplc="84260622">
      <w:start w:val="3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A504390C">
      <w:start w:val="1"/>
      <w:numFmt w:val="decimal"/>
      <w:lvlText w:val=""/>
      <w:lvlJc w:val="left"/>
    </w:lvl>
    <w:lvl w:ilvl="2" w:tplc="E078FB82">
      <w:start w:val="1"/>
      <w:numFmt w:val="decimal"/>
      <w:lvlText w:val=""/>
      <w:lvlJc w:val="left"/>
    </w:lvl>
    <w:lvl w:ilvl="3" w:tplc="6EDEBF76">
      <w:start w:val="1"/>
      <w:numFmt w:val="decimal"/>
      <w:lvlText w:val=""/>
      <w:lvlJc w:val="left"/>
    </w:lvl>
    <w:lvl w:ilvl="4" w:tplc="9920DA90">
      <w:start w:val="1"/>
      <w:numFmt w:val="decimal"/>
      <w:lvlText w:val=""/>
      <w:lvlJc w:val="left"/>
    </w:lvl>
    <w:lvl w:ilvl="5" w:tplc="750A9CEA">
      <w:start w:val="1"/>
      <w:numFmt w:val="decimal"/>
      <w:lvlText w:val=""/>
      <w:lvlJc w:val="left"/>
    </w:lvl>
    <w:lvl w:ilvl="6" w:tplc="3222BDAC">
      <w:start w:val="1"/>
      <w:numFmt w:val="decimal"/>
      <w:lvlText w:val=""/>
      <w:lvlJc w:val="left"/>
    </w:lvl>
    <w:lvl w:ilvl="7" w:tplc="F82AF464">
      <w:start w:val="1"/>
      <w:numFmt w:val="decimal"/>
      <w:lvlText w:val=""/>
      <w:lvlJc w:val="left"/>
    </w:lvl>
    <w:lvl w:ilvl="8" w:tplc="30269514">
      <w:start w:val="1"/>
      <w:numFmt w:val="decimal"/>
      <w:lvlText w:val=""/>
      <w:lvlJc w:val="left"/>
    </w:lvl>
  </w:abstractNum>
  <w:abstractNum w:abstractNumId="9">
    <w:nsid w:val="00000011"/>
    <w:multiLevelType w:val="hybridMultilevel"/>
    <w:tmpl w:val="00000011"/>
    <w:lvl w:ilvl="0" w:tplc="C1DA7C0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3C83A6C">
      <w:start w:val="1"/>
      <w:numFmt w:val="decimal"/>
      <w:lvlText w:val=""/>
      <w:lvlJc w:val="left"/>
    </w:lvl>
    <w:lvl w:ilvl="2" w:tplc="BE3A5250">
      <w:start w:val="1"/>
      <w:numFmt w:val="decimal"/>
      <w:lvlText w:val=""/>
      <w:lvlJc w:val="left"/>
    </w:lvl>
    <w:lvl w:ilvl="3" w:tplc="4C4430AE">
      <w:start w:val="1"/>
      <w:numFmt w:val="decimal"/>
      <w:lvlText w:val=""/>
      <w:lvlJc w:val="left"/>
    </w:lvl>
    <w:lvl w:ilvl="4" w:tplc="064834EC">
      <w:start w:val="1"/>
      <w:numFmt w:val="decimal"/>
      <w:lvlText w:val=""/>
      <w:lvlJc w:val="left"/>
    </w:lvl>
    <w:lvl w:ilvl="5" w:tplc="B7AA7020">
      <w:start w:val="1"/>
      <w:numFmt w:val="decimal"/>
      <w:lvlText w:val=""/>
      <w:lvlJc w:val="left"/>
    </w:lvl>
    <w:lvl w:ilvl="6" w:tplc="1C30D9FE">
      <w:start w:val="1"/>
      <w:numFmt w:val="decimal"/>
      <w:lvlText w:val=""/>
      <w:lvlJc w:val="left"/>
    </w:lvl>
    <w:lvl w:ilvl="7" w:tplc="85FCAF6E">
      <w:start w:val="1"/>
      <w:numFmt w:val="decimal"/>
      <w:lvlText w:val=""/>
      <w:lvlJc w:val="left"/>
    </w:lvl>
    <w:lvl w:ilvl="8" w:tplc="C4B4BBDA">
      <w:start w:val="1"/>
      <w:numFmt w:val="decimal"/>
      <w:lvlText w:val=""/>
      <w:lvlJc w:val="left"/>
    </w:lvl>
  </w:abstractNum>
  <w:abstractNum w:abstractNumId="10">
    <w:nsid w:val="00000013"/>
    <w:multiLevelType w:val="hybridMultilevel"/>
    <w:tmpl w:val="00000013"/>
    <w:lvl w:ilvl="0" w:tplc="1326F08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2C4F06">
      <w:start w:val="1"/>
      <w:numFmt w:val="decimal"/>
      <w:lvlText w:val=""/>
      <w:lvlJc w:val="left"/>
    </w:lvl>
    <w:lvl w:ilvl="2" w:tplc="124439A2">
      <w:start w:val="1"/>
      <w:numFmt w:val="decimal"/>
      <w:lvlText w:val=""/>
      <w:lvlJc w:val="left"/>
    </w:lvl>
    <w:lvl w:ilvl="3" w:tplc="6E9CBE40">
      <w:start w:val="1"/>
      <w:numFmt w:val="decimal"/>
      <w:lvlText w:val=""/>
      <w:lvlJc w:val="left"/>
    </w:lvl>
    <w:lvl w:ilvl="4" w:tplc="297022EC">
      <w:start w:val="1"/>
      <w:numFmt w:val="decimal"/>
      <w:lvlText w:val=""/>
      <w:lvlJc w:val="left"/>
    </w:lvl>
    <w:lvl w:ilvl="5" w:tplc="10609E1C">
      <w:start w:val="1"/>
      <w:numFmt w:val="decimal"/>
      <w:lvlText w:val=""/>
      <w:lvlJc w:val="left"/>
    </w:lvl>
    <w:lvl w:ilvl="6" w:tplc="4496A46E">
      <w:start w:val="1"/>
      <w:numFmt w:val="decimal"/>
      <w:lvlText w:val=""/>
      <w:lvlJc w:val="left"/>
    </w:lvl>
    <w:lvl w:ilvl="7" w:tplc="A266D048">
      <w:start w:val="1"/>
      <w:numFmt w:val="decimal"/>
      <w:lvlText w:val=""/>
      <w:lvlJc w:val="left"/>
    </w:lvl>
    <w:lvl w:ilvl="8" w:tplc="0E68158C">
      <w:start w:val="1"/>
      <w:numFmt w:val="decimal"/>
      <w:lvlText w:val=""/>
      <w:lvlJc w:val="left"/>
    </w:lvl>
  </w:abstractNum>
  <w:abstractNum w:abstractNumId="11">
    <w:nsid w:val="00000014"/>
    <w:multiLevelType w:val="hybridMultilevel"/>
    <w:tmpl w:val="00000014"/>
    <w:lvl w:ilvl="0" w:tplc="FDAEB2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102E46">
      <w:start w:val="1"/>
      <w:numFmt w:val="decimal"/>
      <w:lvlText w:val=""/>
      <w:lvlJc w:val="left"/>
    </w:lvl>
    <w:lvl w:ilvl="2" w:tplc="B568EB82">
      <w:start w:val="1"/>
      <w:numFmt w:val="decimal"/>
      <w:lvlText w:val=""/>
      <w:lvlJc w:val="left"/>
    </w:lvl>
    <w:lvl w:ilvl="3" w:tplc="793EDEE8">
      <w:start w:val="1"/>
      <w:numFmt w:val="decimal"/>
      <w:lvlText w:val=""/>
      <w:lvlJc w:val="left"/>
    </w:lvl>
    <w:lvl w:ilvl="4" w:tplc="083A09C6">
      <w:start w:val="1"/>
      <w:numFmt w:val="decimal"/>
      <w:lvlText w:val=""/>
      <w:lvlJc w:val="left"/>
    </w:lvl>
    <w:lvl w:ilvl="5" w:tplc="73028082">
      <w:start w:val="1"/>
      <w:numFmt w:val="decimal"/>
      <w:lvlText w:val=""/>
      <w:lvlJc w:val="left"/>
    </w:lvl>
    <w:lvl w:ilvl="6" w:tplc="8DA22C7E">
      <w:start w:val="1"/>
      <w:numFmt w:val="decimal"/>
      <w:lvlText w:val=""/>
      <w:lvlJc w:val="left"/>
    </w:lvl>
    <w:lvl w:ilvl="7" w:tplc="2230FC22">
      <w:start w:val="1"/>
      <w:numFmt w:val="decimal"/>
      <w:lvlText w:val=""/>
      <w:lvlJc w:val="left"/>
    </w:lvl>
    <w:lvl w:ilvl="8" w:tplc="6BECC92E">
      <w:start w:val="1"/>
      <w:numFmt w:val="decimal"/>
      <w:lvlText w:val=""/>
      <w:lvlJc w:val="left"/>
    </w:lvl>
  </w:abstractNum>
  <w:abstractNum w:abstractNumId="12">
    <w:nsid w:val="00000015"/>
    <w:multiLevelType w:val="hybridMultilevel"/>
    <w:tmpl w:val="00000015"/>
    <w:lvl w:ilvl="0" w:tplc="69F6671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343C9A">
      <w:start w:val="1"/>
      <w:numFmt w:val="decimal"/>
      <w:lvlText w:val=""/>
      <w:lvlJc w:val="left"/>
    </w:lvl>
    <w:lvl w:ilvl="2" w:tplc="60783600">
      <w:start w:val="1"/>
      <w:numFmt w:val="decimal"/>
      <w:lvlText w:val=""/>
      <w:lvlJc w:val="left"/>
    </w:lvl>
    <w:lvl w:ilvl="3" w:tplc="EE2836C0">
      <w:start w:val="1"/>
      <w:numFmt w:val="decimal"/>
      <w:lvlText w:val=""/>
      <w:lvlJc w:val="left"/>
    </w:lvl>
    <w:lvl w:ilvl="4" w:tplc="B7E0B29C">
      <w:start w:val="1"/>
      <w:numFmt w:val="decimal"/>
      <w:lvlText w:val=""/>
      <w:lvlJc w:val="left"/>
    </w:lvl>
    <w:lvl w:ilvl="5" w:tplc="813C76B2">
      <w:start w:val="1"/>
      <w:numFmt w:val="decimal"/>
      <w:lvlText w:val=""/>
      <w:lvlJc w:val="left"/>
    </w:lvl>
    <w:lvl w:ilvl="6" w:tplc="F182D1CC">
      <w:start w:val="1"/>
      <w:numFmt w:val="decimal"/>
      <w:lvlText w:val=""/>
      <w:lvlJc w:val="left"/>
    </w:lvl>
    <w:lvl w:ilvl="7" w:tplc="0694CCEC">
      <w:start w:val="1"/>
      <w:numFmt w:val="decimal"/>
      <w:lvlText w:val=""/>
      <w:lvlJc w:val="left"/>
    </w:lvl>
    <w:lvl w:ilvl="8" w:tplc="FFDA020C">
      <w:start w:val="1"/>
      <w:numFmt w:val="decimal"/>
      <w:lvlText w:val=""/>
      <w:lvlJc w:val="left"/>
    </w:lvl>
  </w:abstractNum>
  <w:abstractNum w:abstractNumId="13">
    <w:nsid w:val="00000016"/>
    <w:multiLevelType w:val="hybridMultilevel"/>
    <w:tmpl w:val="00000016"/>
    <w:lvl w:ilvl="0" w:tplc="CA1E638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B87F92">
      <w:start w:val="1"/>
      <w:numFmt w:val="decimal"/>
      <w:lvlText w:val=""/>
      <w:lvlJc w:val="left"/>
    </w:lvl>
    <w:lvl w:ilvl="2" w:tplc="9DEE42A8">
      <w:start w:val="1"/>
      <w:numFmt w:val="decimal"/>
      <w:lvlText w:val=""/>
      <w:lvlJc w:val="left"/>
    </w:lvl>
    <w:lvl w:ilvl="3" w:tplc="77A2F2B8">
      <w:start w:val="1"/>
      <w:numFmt w:val="decimal"/>
      <w:lvlText w:val=""/>
      <w:lvlJc w:val="left"/>
    </w:lvl>
    <w:lvl w:ilvl="4" w:tplc="19BA336A">
      <w:start w:val="1"/>
      <w:numFmt w:val="decimal"/>
      <w:lvlText w:val=""/>
      <w:lvlJc w:val="left"/>
    </w:lvl>
    <w:lvl w:ilvl="5" w:tplc="CD62E0AE">
      <w:start w:val="1"/>
      <w:numFmt w:val="decimal"/>
      <w:lvlText w:val=""/>
      <w:lvlJc w:val="left"/>
    </w:lvl>
    <w:lvl w:ilvl="6" w:tplc="05F01C9A">
      <w:start w:val="1"/>
      <w:numFmt w:val="decimal"/>
      <w:lvlText w:val=""/>
      <w:lvlJc w:val="left"/>
    </w:lvl>
    <w:lvl w:ilvl="7" w:tplc="9526598E">
      <w:start w:val="1"/>
      <w:numFmt w:val="decimal"/>
      <w:lvlText w:val=""/>
      <w:lvlJc w:val="left"/>
    </w:lvl>
    <w:lvl w:ilvl="8" w:tplc="386CD07A">
      <w:start w:val="1"/>
      <w:numFmt w:val="decimal"/>
      <w:lvlText w:val=""/>
      <w:lvlJc w:val="left"/>
    </w:lvl>
  </w:abstractNum>
  <w:abstractNum w:abstractNumId="14">
    <w:nsid w:val="00000017"/>
    <w:multiLevelType w:val="hybridMultilevel"/>
    <w:tmpl w:val="00000017"/>
    <w:lvl w:ilvl="0" w:tplc="A2C6261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0CD590">
      <w:start w:val="1"/>
      <w:numFmt w:val="decimal"/>
      <w:lvlText w:val=""/>
      <w:lvlJc w:val="left"/>
    </w:lvl>
    <w:lvl w:ilvl="2" w:tplc="A8622350">
      <w:start w:val="1"/>
      <w:numFmt w:val="decimal"/>
      <w:lvlText w:val=""/>
      <w:lvlJc w:val="left"/>
    </w:lvl>
    <w:lvl w:ilvl="3" w:tplc="2E24687C">
      <w:start w:val="1"/>
      <w:numFmt w:val="decimal"/>
      <w:lvlText w:val=""/>
      <w:lvlJc w:val="left"/>
    </w:lvl>
    <w:lvl w:ilvl="4" w:tplc="D2B042F4">
      <w:start w:val="1"/>
      <w:numFmt w:val="decimal"/>
      <w:lvlText w:val=""/>
      <w:lvlJc w:val="left"/>
    </w:lvl>
    <w:lvl w:ilvl="5" w:tplc="20162CF0">
      <w:start w:val="1"/>
      <w:numFmt w:val="decimal"/>
      <w:lvlText w:val=""/>
      <w:lvlJc w:val="left"/>
    </w:lvl>
    <w:lvl w:ilvl="6" w:tplc="4B960F08">
      <w:start w:val="1"/>
      <w:numFmt w:val="decimal"/>
      <w:lvlText w:val=""/>
      <w:lvlJc w:val="left"/>
    </w:lvl>
    <w:lvl w:ilvl="7" w:tplc="0EBC7D80">
      <w:start w:val="1"/>
      <w:numFmt w:val="decimal"/>
      <w:lvlText w:val=""/>
      <w:lvlJc w:val="left"/>
    </w:lvl>
    <w:lvl w:ilvl="8" w:tplc="2C60EDA6">
      <w:start w:val="1"/>
      <w:numFmt w:val="decimal"/>
      <w:lvlText w:val=""/>
      <w:lvlJc w:val="left"/>
    </w:lvl>
  </w:abstractNum>
  <w:abstractNum w:abstractNumId="15">
    <w:nsid w:val="00000018"/>
    <w:multiLevelType w:val="hybridMultilevel"/>
    <w:tmpl w:val="00000018"/>
    <w:lvl w:ilvl="0" w:tplc="216483E0">
      <w:start w:val="5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BFBE5682">
      <w:start w:val="1"/>
      <w:numFmt w:val="decimal"/>
      <w:lvlText w:val=""/>
      <w:lvlJc w:val="left"/>
    </w:lvl>
    <w:lvl w:ilvl="2" w:tplc="2D4C45B4">
      <w:start w:val="1"/>
      <w:numFmt w:val="decimal"/>
      <w:lvlText w:val=""/>
      <w:lvlJc w:val="left"/>
    </w:lvl>
    <w:lvl w:ilvl="3" w:tplc="55AAE82E">
      <w:start w:val="1"/>
      <w:numFmt w:val="decimal"/>
      <w:lvlText w:val=""/>
      <w:lvlJc w:val="left"/>
    </w:lvl>
    <w:lvl w:ilvl="4" w:tplc="B55E7170">
      <w:start w:val="1"/>
      <w:numFmt w:val="decimal"/>
      <w:lvlText w:val=""/>
      <w:lvlJc w:val="left"/>
    </w:lvl>
    <w:lvl w:ilvl="5" w:tplc="7696B882">
      <w:start w:val="1"/>
      <w:numFmt w:val="decimal"/>
      <w:lvlText w:val=""/>
      <w:lvlJc w:val="left"/>
    </w:lvl>
    <w:lvl w:ilvl="6" w:tplc="F7B6A3C0">
      <w:start w:val="1"/>
      <w:numFmt w:val="decimal"/>
      <w:lvlText w:val=""/>
      <w:lvlJc w:val="left"/>
    </w:lvl>
    <w:lvl w:ilvl="7" w:tplc="A2BCB4C8">
      <w:start w:val="1"/>
      <w:numFmt w:val="decimal"/>
      <w:lvlText w:val=""/>
      <w:lvlJc w:val="left"/>
    </w:lvl>
    <w:lvl w:ilvl="8" w:tplc="0024BB0A">
      <w:start w:val="1"/>
      <w:numFmt w:val="decimal"/>
      <w:lvlText w:val=""/>
      <w:lvlJc w:val="left"/>
    </w:lvl>
  </w:abstractNum>
  <w:abstractNum w:abstractNumId="16">
    <w:nsid w:val="00000019"/>
    <w:multiLevelType w:val="hybridMultilevel"/>
    <w:tmpl w:val="00000019"/>
    <w:lvl w:ilvl="0" w:tplc="1BF4E198">
      <w:start w:val="6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49B4CD54">
      <w:start w:val="1"/>
      <w:numFmt w:val="decimal"/>
      <w:lvlText w:val=""/>
      <w:lvlJc w:val="left"/>
    </w:lvl>
    <w:lvl w:ilvl="2" w:tplc="C14E5AFE">
      <w:start w:val="1"/>
      <w:numFmt w:val="decimal"/>
      <w:lvlText w:val=""/>
      <w:lvlJc w:val="left"/>
    </w:lvl>
    <w:lvl w:ilvl="3" w:tplc="235E232E">
      <w:start w:val="1"/>
      <w:numFmt w:val="decimal"/>
      <w:lvlText w:val=""/>
      <w:lvlJc w:val="left"/>
    </w:lvl>
    <w:lvl w:ilvl="4" w:tplc="EDFC8C54">
      <w:start w:val="1"/>
      <w:numFmt w:val="decimal"/>
      <w:lvlText w:val=""/>
      <w:lvlJc w:val="left"/>
    </w:lvl>
    <w:lvl w:ilvl="5" w:tplc="0D3AC470">
      <w:start w:val="1"/>
      <w:numFmt w:val="decimal"/>
      <w:lvlText w:val=""/>
      <w:lvlJc w:val="left"/>
    </w:lvl>
    <w:lvl w:ilvl="6" w:tplc="A0705490">
      <w:start w:val="1"/>
      <w:numFmt w:val="decimal"/>
      <w:lvlText w:val=""/>
      <w:lvlJc w:val="left"/>
    </w:lvl>
    <w:lvl w:ilvl="7" w:tplc="8C783920">
      <w:start w:val="1"/>
      <w:numFmt w:val="decimal"/>
      <w:lvlText w:val=""/>
      <w:lvlJc w:val="left"/>
    </w:lvl>
    <w:lvl w:ilvl="8" w:tplc="E14EEE00">
      <w:start w:val="1"/>
      <w:numFmt w:val="decimal"/>
      <w:lvlText w:val=""/>
      <w:lvlJc w:val="left"/>
    </w:lvl>
  </w:abstractNum>
  <w:abstractNum w:abstractNumId="17">
    <w:nsid w:val="0000001A"/>
    <w:multiLevelType w:val="hybridMultilevel"/>
    <w:tmpl w:val="0000001A"/>
    <w:lvl w:ilvl="0" w:tplc="0CCC7392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822942">
      <w:start w:val="1"/>
      <w:numFmt w:val="decimal"/>
      <w:lvlText w:val=""/>
      <w:lvlJc w:val="left"/>
    </w:lvl>
    <w:lvl w:ilvl="2" w:tplc="4BB24CD6">
      <w:start w:val="1"/>
      <w:numFmt w:val="decimal"/>
      <w:lvlText w:val=""/>
      <w:lvlJc w:val="left"/>
    </w:lvl>
    <w:lvl w:ilvl="3" w:tplc="050E2FCE">
      <w:start w:val="1"/>
      <w:numFmt w:val="decimal"/>
      <w:lvlText w:val=""/>
      <w:lvlJc w:val="left"/>
    </w:lvl>
    <w:lvl w:ilvl="4" w:tplc="48F4438C">
      <w:start w:val="1"/>
      <w:numFmt w:val="decimal"/>
      <w:lvlText w:val=""/>
      <w:lvlJc w:val="left"/>
    </w:lvl>
    <w:lvl w:ilvl="5" w:tplc="CA386190">
      <w:start w:val="1"/>
      <w:numFmt w:val="decimal"/>
      <w:lvlText w:val=""/>
      <w:lvlJc w:val="left"/>
    </w:lvl>
    <w:lvl w:ilvl="6" w:tplc="6150A2A6">
      <w:start w:val="1"/>
      <w:numFmt w:val="decimal"/>
      <w:lvlText w:val=""/>
      <w:lvlJc w:val="left"/>
    </w:lvl>
    <w:lvl w:ilvl="7" w:tplc="4C64F79C">
      <w:start w:val="1"/>
      <w:numFmt w:val="decimal"/>
      <w:lvlText w:val=""/>
      <w:lvlJc w:val="left"/>
    </w:lvl>
    <w:lvl w:ilvl="8" w:tplc="B6DA3846">
      <w:start w:val="1"/>
      <w:numFmt w:val="decimal"/>
      <w:lvlText w:val=""/>
      <w:lvlJc w:val="left"/>
    </w:lvl>
  </w:abstractNum>
  <w:abstractNum w:abstractNumId="18">
    <w:nsid w:val="0000A990"/>
    <w:multiLevelType w:val="multilevel"/>
    <w:tmpl w:val="E0B065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9">
    <w:nsid w:val="0000A991"/>
    <w:multiLevelType w:val="multilevel"/>
    <w:tmpl w:val="C5E68DE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0">
    <w:nsid w:val="00834146"/>
    <w:multiLevelType w:val="hybridMultilevel"/>
    <w:tmpl w:val="D3063572"/>
    <w:lvl w:ilvl="0" w:tplc="C17079B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A99411"/>
    <w:multiLevelType w:val="multilevel"/>
    <w:tmpl w:val="34889FE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2">
    <w:nsid w:val="067A1B3F"/>
    <w:multiLevelType w:val="hybridMultilevel"/>
    <w:tmpl w:val="BA3AD3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7992EAF"/>
    <w:multiLevelType w:val="hybridMultilevel"/>
    <w:tmpl w:val="960010E2"/>
    <w:lvl w:ilvl="0" w:tplc="6D969D7A">
      <w:start w:val="1"/>
      <w:numFmt w:val="decimal"/>
      <w:lvlText w:val="%1 часть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CE029DE"/>
    <w:multiLevelType w:val="hybridMultilevel"/>
    <w:tmpl w:val="E1A044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13AC5E43"/>
    <w:multiLevelType w:val="hybridMultilevel"/>
    <w:tmpl w:val="048A6458"/>
    <w:lvl w:ilvl="0" w:tplc="6D969D7A">
      <w:start w:val="1"/>
      <w:numFmt w:val="decimal"/>
      <w:lvlText w:val="%1 часть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2A5E1C39"/>
    <w:multiLevelType w:val="hybridMultilevel"/>
    <w:tmpl w:val="C3FACF14"/>
    <w:lvl w:ilvl="0" w:tplc="54A6E624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2CA14661"/>
    <w:multiLevelType w:val="hybridMultilevel"/>
    <w:tmpl w:val="824AD1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2F1A4635"/>
    <w:multiLevelType w:val="hybridMultilevel"/>
    <w:tmpl w:val="3AF65806"/>
    <w:lvl w:ilvl="0" w:tplc="6D969D7A">
      <w:start w:val="1"/>
      <w:numFmt w:val="decimal"/>
      <w:lvlText w:val="%1 часть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3433461E"/>
    <w:multiLevelType w:val="hybridMultilevel"/>
    <w:tmpl w:val="DF5C7E30"/>
    <w:lvl w:ilvl="0" w:tplc="6D969D7A">
      <w:start w:val="1"/>
      <w:numFmt w:val="decimal"/>
      <w:lvlText w:val="%1 часть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6D0622F"/>
    <w:multiLevelType w:val="hybridMultilevel"/>
    <w:tmpl w:val="E4982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1514864"/>
    <w:multiLevelType w:val="hybridMultilevel"/>
    <w:tmpl w:val="A63CCD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C095B93"/>
    <w:multiLevelType w:val="hybridMultilevel"/>
    <w:tmpl w:val="8C5E69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8DE2980"/>
    <w:multiLevelType w:val="hybridMultilevel"/>
    <w:tmpl w:val="C5249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9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9"/>
  </w:num>
  <w:num w:numId="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24"/>
  </w:num>
  <w:num w:numId="8">
    <w:abstractNumId w:val="33"/>
  </w:num>
  <w:num w:numId="9">
    <w:abstractNumId w:val="30"/>
  </w:num>
  <w:num w:numId="10">
    <w:abstractNumId w:val="31"/>
  </w:num>
  <w:num w:numId="11">
    <w:abstractNumId w:val="32"/>
  </w:num>
  <w:num w:numId="12">
    <w:abstractNumId w:val="29"/>
  </w:num>
  <w:num w:numId="13">
    <w:abstractNumId w:val="20"/>
  </w:num>
  <w:num w:numId="14">
    <w:abstractNumId w:val="0"/>
  </w:num>
  <w:num w:numId="15">
    <w:abstractNumId w:val="1"/>
  </w:num>
  <w:num w:numId="16">
    <w:abstractNumId w:val="2"/>
  </w:num>
  <w:num w:numId="17">
    <w:abstractNumId w:val="3"/>
  </w:num>
  <w:num w:numId="18">
    <w:abstractNumId w:val="4"/>
  </w:num>
  <w:num w:numId="19">
    <w:abstractNumId w:val="5"/>
  </w:num>
  <w:num w:numId="20">
    <w:abstractNumId w:val="26"/>
  </w:num>
  <w:num w:numId="21">
    <w:abstractNumId w:val="6"/>
  </w:num>
  <w:num w:numId="22">
    <w:abstractNumId w:val="7"/>
  </w:num>
  <w:num w:numId="23">
    <w:abstractNumId w:val="8"/>
  </w:num>
  <w:num w:numId="24">
    <w:abstractNumId w:val="9"/>
  </w:num>
  <w:num w:numId="25">
    <w:abstractNumId w:val="10"/>
  </w:num>
  <w:num w:numId="26">
    <w:abstractNumId w:val="11"/>
  </w:num>
  <w:num w:numId="27">
    <w:abstractNumId w:val="12"/>
  </w:num>
  <w:num w:numId="28">
    <w:abstractNumId w:val="13"/>
  </w:num>
  <w:num w:numId="29">
    <w:abstractNumId w:val="14"/>
  </w:num>
  <w:num w:numId="30">
    <w:abstractNumId w:val="15"/>
  </w:num>
  <w:num w:numId="31">
    <w:abstractNumId w:val="16"/>
  </w:num>
  <w:num w:numId="32">
    <w:abstractNumId w:val="17"/>
  </w:num>
  <w:num w:numId="33">
    <w:abstractNumId w:val="27"/>
  </w:num>
  <w:num w:numId="34">
    <w:abstractNumId w:val="23"/>
  </w:num>
  <w:num w:numId="35">
    <w:abstractNumId w:val="28"/>
  </w:num>
  <w:num w:numId="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7C96"/>
    <w:rsid w:val="0000039D"/>
    <w:rsid w:val="0005620A"/>
    <w:rsid w:val="000A081E"/>
    <w:rsid w:val="001510A9"/>
    <w:rsid w:val="00162475"/>
    <w:rsid w:val="00190CF4"/>
    <w:rsid w:val="001C6DA4"/>
    <w:rsid w:val="00306CA9"/>
    <w:rsid w:val="0038253A"/>
    <w:rsid w:val="003C21B8"/>
    <w:rsid w:val="003D4AB0"/>
    <w:rsid w:val="003F2A45"/>
    <w:rsid w:val="00444A5D"/>
    <w:rsid w:val="004D13F5"/>
    <w:rsid w:val="00605513"/>
    <w:rsid w:val="0067312C"/>
    <w:rsid w:val="00695768"/>
    <w:rsid w:val="006B08DD"/>
    <w:rsid w:val="006E6817"/>
    <w:rsid w:val="006F7C96"/>
    <w:rsid w:val="00762046"/>
    <w:rsid w:val="00874FFE"/>
    <w:rsid w:val="008B3661"/>
    <w:rsid w:val="00910FC3"/>
    <w:rsid w:val="009272E4"/>
    <w:rsid w:val="0094619B"/>
    <w:rsid w:val="009A1CA7"/>
    <w:rsid w:val="009A5C7C"/>
    <w:rsid w:val="009C2995"/>
    <w:rsid w:val="009E1420"/>
    <w:rsid w:val="00A15E1F"/>
    <w:rsid w:val="00A24344"/>
    <w:rsid w:val="00A721B8"/>
    <w:rsid w:val="00A83BD9"/>
    <w:rsid w:val="00AA28DF"/>
    <w:rsid w:val="00B15C31"/>
    <w:rsid w:val="00B45939"/>
    <w:rsid w:val="00BB79C8"/>
    <w:rsid w:val="00C56B30"/>
    <w:rsid w:val="00C94E8C"/>
    <w:rsid w:val="00D93134"/>
    <w:rsid w:val="00DE13C4"/>
    <w:rsid w:val="00DE143F"/>
    <w:rsid w:val="00E876FF"/>
    <w:rsid w:val="00EA2F74"/>
    <w:rsid w:val="00EC33FF"/>
    <w:rsid w:val="00EC77ED"/>
    <w:rsid w:val="00F07092"/>
    <w:rsid w:val="00F133BB"/>
    <w:rsid w:val="00F2215C"/>
    <w:rsid w:val="00FC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heading 1" w:uiPriority="9" w:qFormat="1"/>
    <w:lsdException w:name="toc 1" w:uiPriority="39"/>
    <w:lsdException w:name="toc 2" w:uiPriority="39"/>
    <w:lsdException w:name="Body Text" w:qFormat="1"/>
    <w:lsdException w:name="Hyperlink" w:uiPriority="99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Название объекта Знак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uiPriority w:val="99"/>
    <w:rPr>
      <w:color w:val="4F81BD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AA28DF"/>
    <w:pPr>
      <w:spacing w:after="100"/>
    </w:pPr>
  </w:style>
  <w:style w:type="paragraph" w:styleId="20">
    <w:name w:val="toc 2"/>
    <w:basedOn w:val="a"/>
    <w:next w:val="a"/>
    <w:autoRedefine/>
    <w:uiPriority w:val="39"/>
    <w:rsid w:val="00AA28DF"/>
    <w:pPr>
      <w:spacing w:after="100"/>
      <w:ind w:left="240"/>
    </w:pPr>
  </w:style>
  <w:style w:type="paragraph" w:styleId="af0">
    <w:name w:val="Balloon Text"/>
    <w:basedOn w:val="a"/>
    <w:link w:val="af1"/>
    <w:rsid w:val="00AA28DF"/>
    <w:pPr>
      <w:spacing w:after="0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1"/>
    <w:link w:val="af0"/>
    <w:rsid w:val="00AA28D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uiPriority w:val="9"/>
    <w:rsid w:val="004D13F5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af2">
    <w:name w:val="List Paragraph"/>
    <w:basedOn w:val="a"/>
    <w:rsid w:val="009A1CA7"/>
    <w:pPr>
      <w:ind w:left="720"/>
      <w:contextualSpacing/>
    </w:pPr>
  </w:style>
  <w:style w:type="character" w:customStyle="1" w:styleId="a4">
    <w:name w:val="Основной текст Знак"/>
    <w:basedOn w:val="a1"/>
    <w:link w:val="a0"/>
    <w:rsid w:val="006B08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heading 1" w:uiPriority="9" w:qFormat="1"/>
    <w:lsdException w:name="toc 1" w:uiPriority="39"/>
    <w:lsdException w:name="toc 2" w:uiPriority="39"/>
    <w:lsdException w:name="Body Text" w:qFormat="1"/>
    <w:lsdException w:name="Hyperlink" w:uiPriority="99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Название объекта Знак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uiPriority w:val="99"/>
    <w:rPr>
      <w:color w:val="4F81BD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AA28DF"/>
    <w:pPr>
      <w:spacing w:after="100"/>
    </w:pPr>
  </w:style>
  <w:style w:type="paragraph" w:styleId="20">
    <w:name w:val="toc 2"/>
    <w:basedOn w:val="a"/>
    <w:next w:val="a"/>
    <w:autoRedefine/>
    <w:uiPriority w:val="39"/>
    <w:rsid w:val="00AA28DF"/>
    <w:pPr>
      <w:spacing w:after="100"/>
      <w:ind w:left="240"/>
    </w:pPr>
  </w:style>
  <w:style w:type="paragraph" w:styleId="af0">
    <w:name w:val="Balloon Text"/>
    <w:basedOn w:val="a"/>
    <w:link w:val="af1"/>
    <w:rsid w:val="00AA28DF"/>
    <w:pPr>
      <w:spacing w:after="0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1"/>
    <w:link w:val="af0"/>
    <w:rsid w:val="00AA28D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uiPriority w:val="9"/>
    <w:rsid w:val="004D13F5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af2">
    <w:name w:val="List Paragraph"/>
    <w:basedOn w:val="a"/>
    <w:rsid w:val="009A1CA7"/>
    <w:pPr>
      <w:ind w:left="720"/>
      <w:contextualSpacing/>
    </w:pPr>
  </w:style>
  <w:style w:type="character" w:customStyle="1" w:styleId="a4">
    <w:name w:val="Основной текст Знак"/>
    <w:basedOn w:val="a1"/>
    <w:link w:val="a0"/>
    <w:rsid w:val="006B0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68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2F0A7F-C5DB-418A-85DE-F39A62A1D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к лабораторной работе №1</vt:lpstr>
    </vt:vector>
  </TitlesOfParts>
  <Company/>
  <LinksUpToDate>false</LinksUpToDate>
  <CharactersWithSpaces>3940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к лабораторной работе №1</dc:title>
  <dc:creator>Четвергова Мария Викторовна</dc:creator>
  <cp:lastModifiedBy>User</cp:lastModifiedBy>
  <cp:revision>11</cp:revision>
  <cp:lastPrinted>2025-04-17T11:34:00Z</cp:lastPrinted>
  <dcterms:created xsi:type="dcterms:W3CDTF">2025-03-05T12:34:00Z</dcterms:created>
  <dcterms:modified xsi:type="dcterms:W3CDTF">2025-04-17T11:34:00Z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Операционные системы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